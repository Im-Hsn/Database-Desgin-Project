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9F12A" w14:textId="77777777" w:rsidR="006467E5" w:rsidRPr="00532BC0" w:rsidRDefault="00000000">
      <w:pPr>
        <w:spacing w:before="92"/>
        <w:ind w:left="2705"/>
        <w:rPr>
          <w:rFonts w:ascii="Lucida Bright" w:hAnsi="Lucida Bright"/>
          <w:sz w:val="18"/>
          <w:szCs w:val="18"/>
        </w:rPr>
      </w:pPr>
      <w:r w:rsidRPr="00532BC0">
        <w:rPr>
          <w:rFonts w:ascii="Lucida Bright" w:hAnsi="Lucida Bright"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7E5C53FF" wp14:editId="3AA78564">
            <wp:simplePos x="0" y="0"/>
            <wp:positionH relativeFrom="column">
              <wp:posOffset>2000250</wp:posOffset>
            </wp:positionH>
            <wp:positionV relativeFrom="paragraph">
              <wp:posOffset>63500</wp:posOffset>
            </wp:positionV>
            <wp:extent cx="2978150" cy="1029335"/>
            <wp:effectExtent l="0" t="0" r="0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2978150" cy="1029335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A25CB92" w14:textId="1E02741F" w:rsidR="006467E5" w:rsidRPr="00532BC0" w:rsidRDefault="006467E5">
      <w:pPr>
        <w:spacing w:before="9" w:line="180" w:lineRule="exact"/>
        <w:rPr>
          <w:rFonts w:ascii="Lucida Bright" w:hAnsi="Lucida Bright"/>
          <w:sz w:val="18"/>
          <w:szCs w:val="18"/>
        </w:rPr>
      </w:pPr>
    </w:p>
    <w:p w14:paraId="5F2D8281" w14:textId="6FF4865F" w:rsidR="006E7837" w:rsidRPr="00532BC0" w:rsidRDefault="006E7837">
      <w:pPr>
        <w:spacing w:before="9" w:line="180" w:lineRule="exact"/>
        <w:rPr>
          <w:rFonts w:ascii="Lucida Bright" w:hAnsi="Lucida Bright"/>
          <w:sz w:val="18"/>
          <w:szCs w:val="18"/>
        </w:rPr>
      </w:pPr>
    </w:p>
    <w:p w14:paraId="12D3DFDA" w14:textId="653F730D" w:rsidR="006E7837" w:rsidRPr="00532BC0" w:rsidRDefault="006E7837">
      <w:pPr>
        <w:spacing w:before="9" w:line="180" w:lineRule="exact"/>
        <w:rPr>
          <w:rFonts w:ascii="Lucida Bright" w:hAnsi="Lucida Bright"/>
          <w:sz w:val="18"/>
          <w:szCs w:val="18"/>
        </w:rPr>
      </w:pPr>
    </w:p>
    <w:p w14:paraId="4E2DB727" w14:textId="4AD82F8E" w:rsidR="006E7837" w:rsidRPr="00532BC0" w:rsidRDefault="006E7837">
      <w:pPr>
        <w:spacing w:before="9" w:line="180" w:lineRule="exact"/>
        <w:rPr>
          <w:rFonts w:ascii="Lucida Bright" w:hAnsi="Lucida Bright"/>
          <w:sz w:val="18"/>
          <w:szCs w:val="18"/>
        </w:rPr>
      </w:pPr>
    </w:p>
    <w:p w14:paraId="62A53300" w14:textId="76A26DB9" w:rsidR="006E7837" w:rsidRPr="00532BC0" w:rsidRDefault="006E7837">
      <w:pPr>
        <w:spacing w:before="9" w:line="180" w:lineRule="exact"/>
        <w:rPr>
          <w:rFonts w:ascii="Lucida Bright" w:hAnsi="Lucida Bright"/>
          <w:sz w:val="18"/>
          <w:szCs w:val="18"/>
        </w:rPr>
      </w:pPr>
    </w:p>
    <w:p w14:paraId="50585388" w14:textId="67897606" w:rsidR="006E7837" w:rsidRPr="00532BC0" w:rsidRDefault="006E7837">
      <w:pPr>
        <w:spacing w:before="9" w:line="180" w:lineRule="exact"/>
        <w:rPr>
          <w:rFonts w:ascii="Lucida Bright" w:hAnsi="Lucida Bright"/>
          <w:sz w:val="18"/>
          <w:szCs w:val="18"/>
        </w:rPr>
      </w:pPr>
    </w:p>
    <w:p w14:paraId="1F81BA6B" w14:textId="4ED96679" w:rsidR="006E7837" w:rsidRPr="00532BC0" w:rsidRDefault="006E7837">
      <w:pPr>
        <w:spacing w:before="9" w:line="180" w:lineRule="exact"/>
        <w:rPr>
          <w:rFonts w:ascii="Lucida Bright" w:hAnsi="Lucida Bright"/>
          <w:sz w:val="18"/>
          <w:szCs w:val="18"/>
        </w:rPr>
      </w:pPr>
    </w:p>
    <w:p w14:paraId="053D145D" w14:textId="77777777" w:rsidR="006E7837" w:rsidRPr="00532BC0" w:rsidRDefault="006E7837">
      <w:pPr>
        <w:spacing w:before="9" w:line="180" w:lineRule="exact"/>
        <w:rPr>
          <w:rFonts w:ascii="Lucida Bright" w:hAnsi="Lucida Bright"/>
          <w:sz w:val="18"/>
          <w:szCs w:val="18"/>
        </w:rPr>
      </w:pPr>
    </w:p>
    <w:p w14:paraId="0AF92CA2" w14:textId="77777777" w:rsidR="006E7837" w:rsidRPr="00532BC0" w:rsidRDefault="006E7837">
      <w:pPr>
        <w:spacing w:before="13"/>
        <w:ind w:left="2697" w:right="2080"/>
        <w:jc w:val="center"/>
        <w:rPr>
          <w:rFonts w:ascii="Lucida Bright" w:hAnsi="Lucida Bright"/>
          <w:sz w:val="18"/>
          <w:szCs w:val="18"/>
        </w:rPr>
      </w:pPr>
    </w:p>
    <w:p w14:paraId="35185A33" w14:textId="179F1670" w:rsidR="006467E5" w:rsidRPr="00532BC0" w:rsidRDefault="00000000" w:rsidP="006E7837">
      <w:pPr>
        <w:spacing w:before="13"/>
        <w:ind w:left="2697" w:right="2080"/>
        <w:jc w:val="center"/>
        <w:rPr>
          <w:rFonts w:ascii="Lucida Bright" w:hAnsi="Lucida Bright"/>
          <w:sz w:val="28"/>
          <w:szCs w:val="28"/>
        </w:rPr>
      </w:pPr>
      <w:proofErr w:type="gramStart"/>
      <w:r w:rsidRPr="00532BC0">
        <w:rPr>
          <w:rFonts w:ascii="Lucida Bright" w:hAnsi="Lucida Bright"/>
          <w:sz w:val="32"/>
          <w:szCs w:val="32"/>
        </w:rPr>
        <w:t>F</w:t>
      </w:r>
      <w:r w:rsidRPr="00532BC0">
        <w:rPr>
          <w:rFonts w:ascii="Lucida Bright" w:hAnsi="Lucida Bright"/>
          <w:sz w:val="28"/>
          <w:szCs w:val="28"/>
        </w:rPr>
        <w:t>ACULTY  OF</w:t>
      </w:r>
      <w:proofErr w:type="gramEnd"/>
      <w:r w:rsidRPr="00532BC0">
        <w:rPr>
          <w:rFonts w:ascii="Lucida Bright" w:hAnsi="Lucida Bright"/>
          <w:sz w:val="28"/>
          <w:szCs w:val="28"/>
        </w:rPr>
        <w:t xml:space="preserve">  </w:t>
      </w:r>
      <w:r w:rsidRPr="00532BC0">
        <w:rPr>
          <w:rFonts w:ascii="Lucida Bright" w:hAnsi="Lucida Bright"/>
          <w:sz w:val="32"/>
          <w:szCs w:val="32"/>
        </w:rPr>
        <w:t>E</w:t>
      </w:r>
      <w:r w:rsidRPr="00532BC0">
        <w:rPr>
          <w:rFonts w:ascii="Lucida Bright" w:hAnsi="Lucida Bright"/>
          <w:sz w:val="28"/>
          <w:szCs w:val="28"/>
        </w:rPr>
        <w:t>NGINEERING</w:t>
      </w:r>
    </w:p>
    <w:p w14:paraId="02492CEC" w14:textId="77777777" w:rsidR="006467E5" w:rsidRPr="00532BC0" w:rsidRDefault="00000000" w:rsidP="006E7837">
      <w:pPr>
        <w:spacing w:line="320" w:lineRule="exact"/>
        <w:ind w:left="748" w:right="131"/>
        <w:jc w:val="center"/>
        <w:rPr>
          <w:rFonts w:ascii="Lucida Bright" w:hAnsi="Lucida Bright"/>
        </w:rPr>
      </w:pPr>
      <w:proofErr w:type="gramStart"/>
      <w:r w:rsidRPr="00532BC0">
        <w:rPr>
          <w:rFonts w:ascii="Lucida Bright" w:hAnsi="Lucida Bright"/>
          <w:w w:val="99"/>
          <w:sz w:val="24"/>
          <w:szCs w:val="24"/>
        </w:rPr>
        <w:t>D</w:t>
      </w:r>
      <w:r w:rsidRPr="00532BC0">
        <w:rPr>
          <w:rFonts w:ascii="Lucida Bright" w:hAnsi="Lucida Bright"/>
          <w:w w:val="99"/>
        </w:rPr>
        <w:t>EPARTMENT</w:t>
      </w:r>
      <w:r w:rsidRPr="00532BC0">
        <w:rPr>
          <w:rFonts w:ascii="Lucida Bright" w:hAnsi="Lucida Bright"/>
        </w:rPr>
        <w:t xml:space="preserve">  </w:t>
      </w:r>
      <w:r w:rsidRPr="00532BC0">
        <w:rPr>
          <w:rFonts w:ascii="Lucida Bright" w:hAnsi="Lucida Bright"/>
          <w:w w:val="99"/>
        </w:rPr>
        <w:t>OF</w:t>
      </w:r>
      <w:proofErr w:type="gramEnd"/>
      <w:r w:rsidRPr="00532BC0">
        <w:rPr>
          <w:rFonts w:ascii="Lucida Bright" w:hAnsi="Lucida Bright"/>
        </w:rPr>
        <w:t xml:space="preserve">  </w:t>
      </w:r>
      <w:r w:rsidRPr="00532BC0">
        <w:rPr>
          <w:rFonts w:ascii="Lucida Bright" w:hAnsi="Lucida Bright"/>
          <w:w w:val="99"/>
          <w:sz w:val="24"/>
          <w:szCs w:val="24"/>
        </w:rPr>
        <w:t>E</w:t>
      </w:r>
      <w:r w:rsidRPr="00532BC0">
        <w:rPr>
          <w:rFonts w:ascii="Lucida Bright" w:hAnsi="Lucida Bright"/>
          <w:w w:val="99"/>
        </w:rPr>
        <w:t>LECTRICAL</w:t>
      </w:r>
      <w:r w:rsidRPr="00532BC0">
        <w:rPr>
          <w:rFonts w:ascii="Lucida Bright" w:hAnsi="Lucida Bright"/>
          <w:w w:val="99"/>
          <w:sz w:val="24"/>
          <w:szCs w:val="24"/>
        </w:rPr>
        <w:t>,</w:t>
      </w:r>
      <w:r w:rsidRPr="00532BC0">
        <w:rPr>
          <w:rFonts w:ascii="Lucida Bright" w:hAnsi="Lucida Bright"/>
          <w:sz w:val="24"/>
          <w:szCs w:val="24"/>
        </w:rPr>
        <w:t xml:space="preserve"> </w:t>
      </w:r>
      <w:r w:rsidRPr="00532BC0">
        <w:rPr>
          <w:rFonts w:ascii="Lucida Bright" w:hAnsi="Lucida Bright"/>
          <w:w w:val="99"/>
          <w:sz w:val="24"/>
          <w:szCs w:val="24"/>
        </w:rPr>
        <w:t>C</w:t>
      </w:r>
      <w:r w:rsidRPr="00532BC0">
        <w:rPr>
          <w:rFonts w:ascii="Lucida Bright" w:hAnsi="Lucida Bright"/>
          <w:w w:val="99"/>
        </w:rPr>
        <w:t>OMPUTER</w:t>
      </w:r>
      <w:r w:rsidRPr="00532BC0">
        <w:rPr>
          <w:rFonts w:ascii="Lucida Bright" w:hAnsi="Lucida Bright"/>
        </w:rPr>
        <w:t xml:space="preserve">  </w:t>
      </w:r>
      <w:r w:rsidRPr="00532BC0">
        <w:rPr>
          <w:rFonts w:ascii="Lucida Bright" w:hAnsi="Lucida Bright"/>
          <w:w w:val="99"/>
        </w:rPr>
        <w:t>AND</w:t>
      </w:r>
      <w:r w:rsidRPr="00532BC0">
        <w:rPr>
          <w:rFonts w:ascii="Lucida Bright" w:hAnsi="Lucida Bright"/>
        </w:rPr>
        <w:t xml:space="preserve">  </w:t>
      </w:r>
      <w:r w:rsidRPr="00532BC0">
        <w:rPr>
          <w:rFonts w:ascii="Lucida Bright" w:hAnsi="Lucida Bright"/>
          <w:w w:val="99"/>
          <w:sz w:val="24"/>
          <w:szCs w:val="24"/>
        </w:rPr>
        <w:t>C</w:t>
      </w:r>
      <w:r w:rsidRPr="00532BC0">
        <w:rPr>
          <w:rFonts w:ascii="Lucida Bright" w:hAnsi="Lucida Bright"/>
          <w:w w:val="99"/>
        </w:rPr>
        <w:t>OMMUNICATION</w:t>
      </w:r>
    </w:p>
    <w:p w14:paraId="4C4D1DC5" w14:textId="77777777" w:rsidR="006467E5" w:rsidRPr="00532BC0" w:rsidRDefault="00000000" w:rsidP="006E7837">
      <w:pPr>
        <w:spacing w:line="320" w:lineRule="exact"/>
        <w:ind w:left="4000" w:right="3382"/>
        <w:jc w:val="center"/>
        <w:rPr>
          <w:rFonts w:ascii="Lucida Bright" w:hAnsi="Lucida Bright"/>
        </w:rPr>
      </w:pPr>
      <w:r w:rsidRPr="00532BC0">
        <w:rPr>
          <w:rFonts w:ascii="Lucida Bright" w:hAnsi="Lucida Bright"/>
          <w:w w:val="99"/>
          <w:sz w:val="24"/>
          <w:szCs w:val="24"/>
        </w:rPr>
        <w:t>E</w:t>
      </w:r>
      <w:r w:rsidRPr="00532BC0">
        <w:rPr>
          <w:rFonts w:ascii="Lucida Bright" w:hAnsi="Lucida Bright"/>
          <w:w w:val="99"/>
        </w:rPr>
        <w:t>NGINEERING</w:t>
      </w:r>
    </w:p>
    <w:p w14:paraId="457BE5B6" w14:textId="77777777" w:rsidR="006467E5" w:rsidRPr="00532BC0" w:rsidRDefault="006467E5" w:rsidP="006E7837">
      <w:pPr>
        <w:spacing w:before="2" w:line="120" w:lineRule="exact"/>
        <w:jc w:val="center"/>
        <w:rPr>
          <w:rFonts w:ascii="Lucida Bright" w:hAnsi="Lucida Bright"/>
          <w:sz w:val="10"/>
          <w:szCs w:val="10"/>
        </w:rPr>
      </w:pPr>
    </w:p>
    <w:p w14:paraId="3D284B1D" w14:textId="77777777" w:rsidR="006467E5" w:rsidRPr="00532BC0" w:rsidRDefault="006467E5" w:rsidP="006E7837">
      <w:pPr>
        <w:spacing w:line="200" w:lineRule="exact"/>
        <w:jc w:val="center"/>
        <w:rPr>
          <w:rFonts w:ascii="Lucida Bright" w:hAnsi="Lucida Bright"/>
          <w:sz w:val="18"/>
          <w:szCs w:val="18"/>
        </w:rPr>
      </w:pPr>
    </w:p>
    <w:p w14:paraId="4DD662C3" w14:textId="084AC411" w:rsidR="006467E5" w:rsidRPr="00532BC0" w:rsidRDefault="003A2981" w:rsidP="006E7837">
      <w:pPr>
        <w:ind w:left="2232" w:right="1612"/>
        <w:jc w:val="center"/>
        <w:rPr>
          <w:rFonts w:ascii="Lucida Bright" w:hAnsi="Lucida Bright"/>
          <w:w w:val="99"/>
        </w:rPr>
      </w:pPr>
      <w:r w:rsidRPr="00532BC0">
        <w:rPr>
          <w:rStyle w:val="TitleChar"/>
          <w:rFonts w:ascii="Lucida Bright" w:hAnsi="Lucida Bright"/>
          <w:sz w:val="36"/>
          <w:szCs w:val="36"/>
        </w:rPr>
        <w:t>Database Design Project</w:t>
      </w:r>
    </w:p>
    <w:p w14:paraId="27DD9ABE" w14:textId="77777777" w:rsidR="006E7837" w:rsidRPr="00532BC0" w:rsidRDefault="006E7837" w:rsidP="006E7837">
      <w:pPr>
        <w:ind w:left="2232" w:right="1612"/>
        <w:jc w:val="center"/>
        <w:rPr>
          <w:rFonts w:ascii="Lucida Bright" w:hAnsi="Lucida Bright"/>
        </w:rPr>
      </w:pPr>
    </w:p>
    <w:p w14:paraId="3497BAC4" w14:textId="0295EBDC" w:rsidR="006467E5" w:rsidRPr="00532BC0" w:rsidRDefault="006E7837" w:rsidP="006E7837">
      <w:pPr>
        <w:spacing w:line="320" w:lineRule="exact"/>
        <w:ind w:left="4185" w:right="3544"/>
        <w:jc w:val="center"/>
        <w:rPr>
          <w:rFonts w:ascii="Lucida Bright" w:hAnsi="Lucida Bright"/>
          <w:sz w:val="24"/>
          <w:szCs w:val="24"/>
        </w:rPr>
      </w:pPr>
      <w:proofErr w:type="gramStart"/>
      <w:r w:rsidRPr="00532BC0">
        <w:rPr>
          <w:rFonts w:ascii="Lucida Bright" w:hAnsi="Lucida Bright"/>
          <w:w w:val="99"/>
          <w:sz w:val="24"/>
          <w:szCs w:val="24"/>
        </w:rPr>
        <w:t>Spring</w:t>
      </w:r>
      <w:r w:rsidRPr="00532BC0">
        <w:rPr>
          <w:rFonts w:ascii="Lucida Bright" w:hAnsi="Lucida Bright"/>
        </w:rPr>
        <w:t xml:space="preserve">  </w:t>
      </w:r>
      <w:r w:rsidRPr="00532BC0">
        <w:rPr>
          <w:rFonts w:ascii="Lucida Bright" w:hAnsi="Lucida Bright"/>
          <w:w w:val="99"/>
          <w:sz w:val="24"/>
          <w:szCs w:val="24"/>
        </w:rPr>
        <w:t>2023</w:t>
      </w:r>
      <w:proofErr w:type="gramEnd"/>
    </w:p>
    <w:p w14:paraId="3BE4C892" w14:textId="77777777" w:rsidR="006467E5" w:rsidRPr="00532BC0" w:rsidRDefault="006467E5">
      <w:pPr>
        <w:spacing w:line="200" w:lineRule="exact"/>
        <w:rPr>
          <w:rFonts w:ascii="Lucida Bright" w:hAnsi="Lucida Bright"/>
          <w:sz w:val="18"/>
          <w:szCs w:val="18"/>
        </w:rPr>
      </w:pPr>
    </w:p>
    <w:p w14:paraId="52EF5AEF" w14:textId="77777777" w:rsidR="006467E5" w:rsidRPr="00532BC0" w:rsidRDefault="006467E5">
      <w:pPr>
        <w:spacing w:line="200" w:lineRule="exact"/>
        <w:rPr>
          <w:rFonts w:ascii="Lucida Bright" w:hAnsi="Lucida Bright"/>
          <w:sz w:val="18"/>
          <w:szCs w:val="18"/>
        </w:rPr>
      </w:pPr>
    </w:p>
    <w:p w14:paraId="4380711E" w14:textId="77777777" w:rsidR="006467E5" w:rsidRPr="00532BC0" w:rsidRDefault="006467E5">
      <w:pPr>
        <w:spacing w:line="200" w:lineRule="exact"/>
        <w:rPr>
          <w:rFonts w:ascii="Lucida Bright" w:hAnsi="Lucida Bright"/>
          <w:sz w:val="18"/>
          <w:szCs w:val="18"/>
        </w:rPr>
      </w:pPr>
    </w:p>
    <w:p w14:paraId="31807420" w14:textId="77777777" w:rsidR="006467E5" w:rsidRPr="00532BC0" w:rsidRDefault="006467E5">
      <w:pPr>
        <w:spacing w:line="200" w:lineRule="exact"/>
        <w:rPr>
          <w:rFonts w:ascii="Lucida Bright" w:hAnsi="Lucida Bright"/>
          <w:sz w:val="18"/>
          <w:szCs w:val="18"/>
        </w:rPr>
      </w:pPr>
    </w:p>
    <w:p w14:paraId="27F3BC81" w14:textId="77777777" w:rsidR="006467E5" w:rsidRPr="00532BC0" w:rsidRDefault="006467E5">
      <w:pPr>
        <w:spacing w:line="200" w:lineRule="exact"/>
        <w:rPr>
          <w:rFonts w:ascii="Lucida Bright" w:hAnsi="Lucida Bright"/>
          <w:sz w:val="18"/>
          <w:szCs w:val="18"/>
        </w:rPr>
      </w:pPr>
    </w:p>
    <w:p w14:paraId="4C936246" w14:textId="77777777" w:rsidR="006467E5" w:rsidRPr="00532BC0" w:rsidRDefault="006467E5">
      <w:pPr>
        <w:spacing w:line="200" w:lineRule="exact"/>
        <w:rPr>
          <w:rFonts w:ascii="Lucida Bright" w:hAnsi="Lucida Bright"/>
          <w:sz w:val="18"/>
          <w:szCs w:val="18"/>
        </w:rPr>
      </w:pPr>
    </w:p>
    <w:p w14:paraId="4D2E0739" w14:textId="77777777" w:rsidR="006467E5" w:rsidRPr="00532BC0" w:rsidRDefault="006467E5">
      <w:pPr>
        <w:spacing w:line="200" w:lineRule="exact"/>
        <w:rPr>
          <w:rFonts w:ascii="Lucida Bright" w:hAnsi="Lucida Bright"/>
          <w:sz w:val="18"/>
          <w:szCs w:val="18"/>
        </w:rPr>
      </w:pPr>
    </w:p>
    <w:p w14:paraId="782549F5" w14:textId="77777777" w:rsidR="006467E5" w:rsidRPr="00532BC0" w:rsidRDefault="006467E5">
      <w:pPr>
        <w:spacing w:before="19" w:line="240" w:lineRule="exact"/>
        <w:rPr>
          <w:rFonts w:ascii="Lucida Bright" w:hAnsi="Lucida Bright"/>
          <w:sz w:val="22"/>
          <w:szCs w:val="22"/>
        </w:rPr>
      </w:pPr>
    </w:p>
    <w:p w14:paraId="31CF9FB0" w14:textId="77777777" w:rsidR="006467E5" w:rsidRPr="00532BC0" w:rsidRDefault="006467E5">
      <w:pPr>
        <w:spacing w:line="200" w:lineRule="exact"/>
        <w:rPr>
          <w:rFonts w:ascii="Lucida Bright" w:hAnsi="Lucida Bright"/>
          <w:sz w:val="18"/>
          <w:szCs w:val="18"/>
        </w:rPr>
      </w:pPr>
    </w:p>
    <w:p w14:paraId="052DEC39" w14:textId="77777777" w:rsidR="006467E5" w:rsidRPr="00532BC0" w:rsidRDefault="006467E5">
      <w:pPr>
        <w:spacing w:line="200" w:lineRule="exact"/>
        <w:rPr>
          <w:rFonts w:ascii="Lucida Bright" w:hAnsi="Lucida Bright"/>
          <w:sz w:val="18"/>
          <w:szCs w:val="18"/>
        </w:rPr>
      </w:pPr>
    </w:p>
    <w:p w14:paraId="4DCBEC8C" w14:textId="77777777" w:rsidR="006467E5" w:rsidRPr="00532BC0" w:rsidRDefault="006467E5">
      <w:pPr>
        <w:spacing w:line="200" w:lineRule="exact"/>
        <w:rPr>
          <w:rFonts w:ascii="Lucida Bright" w:hAnsi="Lucida Bright"/>
          <w:sz w:val="18"/>
          <w:szCs w:val="18"/>
        </w:rPr>
      </w:pPr>
    </w:p>
    <w:p w14:paraId="233E8649" w14:textId="77777777" w:rsidR="006467E5" w:rsidRPr="00532BC0" w:rsidRDefault="006467E5">
      <w:pPr>
        <w:spacing w:line="200" w:lineRule="exact"/>
        <w:rPr>
          <w:rFonts w:ascii="Lucida Bright" w:hAnsi="Lucida Bright"/>
          <w:sz w:val="18"/>
          <w:szCs w:val="18"/>
        </w:rPr>
      </w:pPr>
    </w:p>
    <w:p w14:paraId="30B266AD" w14:textId="77777777" w:rsidR="006467E5" w:rsidRPr="00532BC0" w:rsidRDefault="006467E5">
      <w:pPr>
        <w:spacing w:before="17" w:line="220" w:lineRule="exact"/>
        <w:rPr>
          <w:rFonts w:ascii="Lucida Bright" w:hAnsi="Lucida Bright"/>
        </w:rPr>
      </w:pPr>
    </w:p>
    <w:p w14:paraId="4719D19D" w14:textId="5653953F" w:rsidR="006467E5" w:rsidRPr="00532BC0" w:rsidRDefault="00000000">
      <w:pPr>
        <w:ind w:left="112"/>
        <w:rPr>
          <w:rFonts w:ascii="Lucida Bright" w:hAnsi="Lucida Bright"/>
          <w:b/>
          <w:w w:val="99"/>
        </w:rPr>
      </w:pPr>
      <w:proofErr w:type="gramStart"/>
      <w:r w:rsidRPr="00532BC0">
        <w:rPr>
          <w:rFonts w:ascii="Lucida Bright" w:hAnsi="Lucida Bright"/>
          <w:b/>
          <w:w w:val="99"/>
        </w:rPr>
        <w:t>S</w:t>
      </w:r>
      <w:r w:rsidRPr="00532BC0">
        <w:rPr>
          <w:rFonts w:ascii="Lucida Bright" w:hAnsi="Lucida Bright"/>
          <w:b/>
          <w:sz w:val="16"/>
          <w:szCs w:val="16"/>
        </w:rPr>
        <w:t xml:space="preserve">TUDENT  </w:t>
      </w:r>
      <w:r w:rsidRPr="00532BC0">
        <w:rPr>
          <w:rFonts w:ascii="Lucida Bright" w:hAnsi="Lucida Bright"/>
          <w:b/>
          <w:w w:val="99"/>
        </w:rPr>
        <w:t>N</w:t>
      </w:r>
      <w:r w:rsidRPr="00532BC0">
        <w:rPr>
          <w:rFonts w:ascii="Lucida Bright" w:hAnsi="Lucida Bright"/>
          <w:b/>
          <w:sz w:val="16"/>
          <w:szCs w:val="16"/>
        </w:rPr>
        <w:t>O</w:t>
      </w:r>
      <w:proofErr w:type="gramEnd"/>
      <w:r w:rsidRPr="00532BC0">
        <w:rPr>
          <w:rFonts w:ascii="Lucida Bright" w:hAnsi="Lucida Bright"/>
          <w:b/>
          <w:w w:val="99"/>
        </w:rPr>
        <w:t>:</w:t>
      </w:r>
      <w:r w:rsidRPr="00532BC0">
        <w:rPr>
          <w:rFonts w:ascii="Lucida Bright" w:hAnsi="Lucida Bright"/>
          <w:b/>
          <w:w w:val="99"/>
        </w:rPr>
        <w:tab/>
      </w:r>
      <w:r w:rsidRPr="00532BC0">
        <w:rPr>
          <w:rFonts w:ascii="Lucida Bright" w:hAnsi="Lucida Bright"/>
          <w:b/>
          <w:w w:val="99"/>
        </w:rPr>
        <w:tab/>
      </w:r>
      <w:r w:rsidR="00F57E49" w:rsidRPr="00532BC0">
        <w:rPr>
          <w:rFonts w:ascii="Lucida Bright" w:hAnsi="Lucida Bright"/>
          <w:b/>
          <w:w w:val="99"/>
        </w:rPr>
        <w:t>202110272</w:t>
      </w:r>
    </w:p>
    <w:p w14:paraId="5F13AC0A" w14:textId="2D4265FC" w:rsidR="003A2981" w:rsidRPr="00532BC0" w:rsidRDefault="003A2981">
      <w:pPr>
        <w:ind w:left="112"/>
        <w:rPr>
          <w:rFonts w:ascii="Lucida Bright" w:hAnsi="Lucida Bright"/>
        </w:rPr>
      </w:pPr>
      <w:r w:rsidRPr="00532BC0">
        <w:rPr>
          <w:rFonts w:ascii="Lucida Bright" w:hAnsi="Lucida Bright"/>
          <w:b/>
          <w:w w:val="99"/>
        </w:rPr>
        <w:tab/>
      </w:r>
      <w:r w:rsidRPr="00532BC0">
        <w:rPr>
          <w:rFonts w:ascii="Lucida Bright" w:hAnsi="Lucida Bright"/>
          <w:b/>
          <w:w w:val="99"/>
        </w:rPr>
        <w:tab/>
      </w:r>
      <w:r w:rsidRPr="00532BC0">
        <w:rPr>
          <w:rFonts w:ascii="Lucida Bright" w:hAnsi="Lucida Bright"/>
          <w:b/>
          <w:w w:val="99"/>
        </w:rPr>
        <w:tab/>
        <w:t>202110931</w:t>
      </w:r>
    </w:p>
    <w:p w14:paraId="448B5AE9" w14:textId="77777777" w:rsidR="006467E5" w:rsidRPr="00532BC0" w:rsidRDefault="006467E5">
      <w:pPr>
        <w:ind w:left="112"/>
        <w:rPr>
          <w:rFonts w:ascii="Lucida Bright" w:hAnsi="Lucida Bright"/>
          <w:sz w:val="22"/>
          <w:szCs w:val="22"/>
        </w:rPr>
      </w:pPr>
    </w:p>
    <w:p w14:paraId="312B858C" w14:textId="49CAA9BD" w:rsidR="006467E5" w:rsidRPr="00532BC0" w:rsidRDefault="00000000">
      <w:pPr>
        <w:ind w:left="112"/>
        <w:rPr>
          <w:rFonts w:ascii="Lucida Bright" w:hAnsi="Lucida Bright"/>
          <w:b/>
          <w:w w:val="99"/>
        </w:rPr>
      </w:pPr>
      <w:proofErr w:type="gramStart"/>
      <w:r w:rsidRPr="00532BC0">
        <w:rPr>
          <w:rFonts w:ascii="Lucida Bright" w:hAnsi="Lucida Bright"/>
          <w:b/>
          <w:w w:val="99"/>
        </w:rPr>
        <w:t>S</w:t>
      </w:r>
      <w:r w:rsidRPr="00532BC0">
        <w:rPr>
          <w:rFonts w:ascii="Lucida Bright" w:hAnsi="Lucida Bright"/>
          <w:b/>
          <w:sz w:val="16"/>
          <w:szCs w:val="16"/>
        </w:rPr>
        <w:t xml:space="preserve">TUDENT  </w:t>
      </w:r>
      <w:r w:rsidRPr="00532BC0">
        <w:rPr>
          <w:rFonts w:ascii="Lucida Bright" w:hAnsi="Lucida Bright"/>
          <w:b/>
          <w:w w:val="99"/>
        </w:rPr>
        <w:t>N</w:t>
      </w:r>
      <w:r w:rsidRPr="00532BC0">
        <w:rPr>
          <w:rFonts w:ascii="Lucida Bright" w:hAnsi="Lucida Bright"/>
          <w:b/>
          <w:sz w:val="16"/>
          <w:szCs w:val="16"/>
        </w:rPr>
        <w:t>AME</w:t>
      </w:r>
      <w:proofErr w:type="gramEnd"/>
      <w:r w:rsidRPr="00532BC0">
        <w:rPr>
          <w:rFonts w:ascii="Lucida Bright" w:hAnsi="Lucida Bright"/>
          <w:b/>
          <w:w w:val="99"/>
        </w:rPr>
        <w:t>:</w:t>
      </w:r>
      <w:r w:rsidRPr="00532BC0">
        <w:rPr>
          <w:rFonts w:ascii="Lucida Bright" w:hAnsi="Lucida Bright"/>
          <w:b/>
          <w:w w:val="99"/>
        </w:rPr>
        <w:tab/>
      </w:r>
      <w:r w:rsidR="00F57E49" w:rsidRPr="00532BC0">
        <w:rPr>
          <w:rFonts w:ascii="Lucida Bright" w:hAnsi="Lucida Bright"/>
          <w:b/>
          <w:w w:val="99"/>
        </w:rPr>
        <w:t>Hassan Khadra</w:t>
      </w:r>
    </w:p>
    <w:p w14:paraId="1A295B96" w14:textId="7EDE9458" w:rsidR="003A2981" w:rsidRPr="00532BC0" w:rsidRDefault="003A2981">
      <w:pPr>
        <w:ind w:left="112"/>
        <w:rPr>
          <w:rFonts w:ascii="Lucida Bright" w:hAnsi="Lucida Bright"/>
        </w:rPr>
      </w:pPr>
      <w:r w:rsidRPr="00532BC0">
        <w:rPr>
          <w:rFonts w:ascii="Lucida Bright" w:hAnsi="Lucida Bright"/>
          <w:b/>
          <w:w w:val="99"/>
        </w:rPr>
        <w:tab/>
      </w:r>
      <w:r w:rsidRPr="00532BC0">
        <w:rPr>
          <w:rFonts w:ascii="Lucida Bright" w:hAnsi="Lucida Bright"/>
          <w:b/>
          <w:w w:val="99"/>
        </w:rPr>
        <w:tab/>
      </w:r>
      <w:r w:rsidRPr="00532BC0">
        <w:rPr>
          <w:rFonts w:ascii="Lucida Bright" w:hAnsi="Lucida Bright"/>
          <w:b/>
          <w:w w:val="99"/>
        </w:rPr>
        <w:tab/>
        <w:t>Youssef Eid</w:t>
      </w:r>
    </w:p>
    <w:p w14:paraId="6DAF0AB9" w14:textId="77777777" w:rsidR="006467E5" w:rsidRPr="00532BC0" w:rsidRDefault="006467E5">
      <w:pPr>
        <w:spacing w:before="3" w:line="160" w:lineRule="exact"/>
        <w:rPr>
          <w:rFonts w:ascii="Lucida Bright" w:hAnsi="Lucida Bright"/>
          <w:sz w:val="16"/>
          <w:szCs w:val="16"/>
        </w:rPr>
      </w:pPr>
    </w:p>
    <w:p w14:paraId="6F3B4441" w14:textId="77777777" w:rsidR="006467E5" w:rsidRPr="00532BC0" w:rsidRDefault="006467E5">
      <w:pPr>
        <w:spacing w:line="200" w:lineRule="exact"/>
        <w:rPr>
          <w:rFonts w:ascii="Lucida Bright" w:hAnsi="Lucida Bright"/>
          <w:sz w:val="18"/>
          <w:szCs w:val="18"/>
        </w:rPr>
      </w:pPr>
    </w:p>
    <w:p w14:paraId="73D2B2F4" w14:textId="77777777" w:rsidR="006467E5" w:rsidRPr="00532BC0" w:rsidRDefault="006467E5">
      <w:pPr>
        <w:ind w:left="112"/>
        <w:rPr>
          <w:rFonts w:ascii="Lucida Bright" w:hAnsi="Lucida Bright"/>
          <w:b/>
          <w:w w:val="99"/>
        </w:rPr>
      </w:pPr>
    </w:p>
    <w:p w14:paraId="75281DFE" w14:textId="77777777" w:rsidR="006467E5" w:rsidRPr="00532BC0" w:rsidRDefault="006467E5">
      <w:pPr>
        <w:ind w:left="112"/>
        <w:rPr>
          <w:rFonts w:ascii="Lucida Bright" w:hAnsi="Lucida Bright"/>
          <w:b/>
          <w:w w:val="99"/>
        </w:rPr>
      </w:pPr>
    </w:p>
    <w:p w14:paraId="1F139415" w14:textId="77777777" w:rsidR="006467E5" w:rsidRPr="00532BC0" w:rsidRDefault="006467E5">
      <w:pPr>
        <w:ind w:left="112"/>
        <w:rPr>
          <w:rFonts w:ascii="Lucida Bright" w:hAnsi="Lucida Bright"/>
          <w:b/>
          <w:w w:val="99"/>
        </w:rPr>
      </w:pPr>
    </w:p>
    <w:p w14:paraId="4D24B861" w14:textId="77777777" w:rsidR="006467E5" w:rsidRPr="00532BC0" w:rsidRDefault="006467E5">
      <w:pPr>
        <w:ind w:left="112"/>
        <w:rPr>
          <w:rFonts w:ascii="Lucida Bright" w:hAnsi="Lucida Bright"/>
          <w:b/>
          <w:w w:val="99"/>
        </w:rPr>
      </w:pPr>
    </w:p>
    <w:p w14:paraId="153C0560" w14:textId="77777777" w:rsidR="006467E5" w:rsidRPr="00532BC0" w:rsidRDefault="006467E5" w:rsidP="000F47DD">
      <w:pPr>
        <w:rPr>
          <w:rFonts w:ascii="Lucida Bright" w:hAnsi="Lucida Bright"/>
          <w:b/>
          <w:w w:val="99"/>
        </w:rPr>
      </w:pPr>
    </w:p>
    <w:p w14:paraId="3AA6EC99" w14:textId="77777777" w:rsidR="006467E5" w:rsidRPr="00532BC0" w:rsidRDefault="006467E5">
      <w:pPr>
        <w:ind w:left="112"/>
        <w:rPr>
          <w:rFonts w:ascii="Lucida Bright" w:hAnsi="Lucida Bright"/>
          <w:b/>
          <w:w w:val="99"/>
        </w:rPr>
      </w:pPr>
    </w:p>
    <w:p w14:paraId="30CF7051" w14:textId="77777777" w:rsidR="006467E5" w:rsidRPr="00532BC0" w:rsidRDefault="006467E5">
      <w:pPr>
        <w:ind w:left="112"/>
        <w:rPr>
          <w:rFonts w:ascii="Lucida Bright" w:hAnsi="Lucida Bright"/>
          <w:b/>
          <w:w w:val="99"/>
        </w:rPr>
      </w:pPr>
    </w:p>
    <w:p w14:paraId="211498E3" w14:textId="77777777" w:rsidR="006467E5" w:rsidRPr="00532BC0" w:rsidRDefault="006467E5">
      <w:pPr>
        <w:ind w:left="112"/>
        <w:rPr>
          <w:rFonts w:ascii="Lucida Bright" w:hAnsi="Lucida Bright"/>
          <w:b/>
          <w:w w:val="99"/>
        </w:rPr>
      </w:pPr>
    </w:p>
    <w:p w14:paraId="2E39FE8E" w14:textId="77777777" w:rsidR="006467E5" w:rsidRPr="00532BC0" w:rsidRDefault="006467E5">
      <w:pPr>
        <w:ind w:left="112"/>
        <w:rPr>
          <w:rFonts w:ascii="Lucida Bright" w:hAnsi="Lucida Bright"/>
          <w:b/>
          <w:w w:val="99"/>
        </w:rPr>
      </w:pPr>
    </w:p>
    <w:p w14:paraId="01E74902" w14:textId="77777777" w:rsidR="006467E5" w:rsidRPr="00532BC0" w:rsidRDefault="006467E5">
      <w:pPr>
        <w:ind w:left="112"/>
        <w:rPr>
          <w:rFonts w:ascii="Lucida Bright" w:hAnsi="Lucida Bright"/>
          <w:b/>
          <w:w w:val="99"/>
        </w:rPr>
      </w:pPr>
    </w:p>
    <w:p w14:paraId="20E886C7" w14:textId="77777777" w:rsidR="006467E5" w:rsidRPr="00532BC0" w:rsidRDefault="006467E5">
      <w:pPr>
        <w:ind w:left="112"/>
        <w:rPr>
          <w:rFonts w:ascii="Lucida Bright" w:hAnsi="Lucida Bright"/>
          <w:b/>
          <w:w w:val="99"/>
        </w:rPr>
      </w:pPr>
    </w:p>
    <w:p w14:paraId="048257DF" w14:textId="77777777" w:rsidR="009B2EF5" w:rsidRPr="00532BC0" w:rsidRDefault="009B2EF5">
      <w:pPr>
        <w:ind w:left="112"/>
        <w:rPr>
          <w:rFonts w:ascii="Lucida Bright" w:hAnsi="Lucida Bright"/>
          <w:b/>
          <w:w w:val="99"/>
        </w:rPr>
      </w:pPr>
    </w:p>
    <w:p w14:paraId="7FA0F0B1" w14:textId="77777777" w:rsidR="009B2EF5" w:rsidRPr="00532BC0" w:rsidRDefault="009B2EF5">
      <w:pPr>
        <w:ind w:left="112"/>
        <w:rPr>
          <w:rFonts w:ascii="Lucida Bright" w:hAnsi="Lucida Bright"/>
          <w:b/>
          <w:w w:val="99"/>
        </w:rPr>
      </w:pPr>
    </w:p>
    <w:p w14:paraId="6DA71C20" w14:textId="77777777" w:rsidR="009B2EF5" w:rsidRPr="00532BC0" w:rsidRDefault="009B2EF5">
      <w:pPr>
        <w:ind w:left="112"/>
        <w:rPr>
          <w:rFonts w:ascii="Lucida Bright" w:hAnsi="Lucida Bright"/>
          <w:b/>
          <w:w w:val="99"/>
        </w:rPr>
      </w:pPr>
    </w:p>
    <w:p w14:paraId="70AEF172" w14:textId="77777777" w:rsidR="009B2EF5" w:rsidRPr="00532BC0" w:rsidRDefault="009B2EF5">
      <w:pPr>
        <w:ind w:left="112"/>
        <w:rPr>
          <w:rFonts w:ascii="Lucida Bright" w:hAnsi="Lucida Bright"/>
          <w:b/>
          <w:w w:val="99"/>
        </w:rPr>
      </w:pPr>
    </w:p>
    <w:p w14:paraId="5CA37747" w14:textId="77777777" w:rsidR="009B2EF5" w:rsidRPr="00532BC0" w:rsidRDefault="009B2EF5">
      <w:pPr>
        <w:ind w:left="112"/>
        <w:rPr>
          <w:rFonts w:ascii="Lucida Bright" w:hAnsi="Lucida Bright"/>
          <w:b/>
          <w:w w:val="99"/>
        </w:rPr>
      </w:pPr>
    </w:p>
    <w:p w14:paraId="27B07684" w14:textId="77777777" w:rsidR="009B2EF5" w:rsidRPr="00532BC0" w:rsidRDefault="009B2EF5">
      <w:pPr>
        <w:ind w:left="112"/>
        <w:rPr>
          <w:rFonts w:ascii="Lucida Bright" w:hAnsi="Lucida Bright"/>
          <w:b/>
          <w:w w:val="99"/>
        </w:rPr>
      </w:pPr>
    </w:p>
    <w:p w14:paraId="4310200C" w14:textId="77777777" w:rsidR="009B2EF5" w:rsidRPr="00532BC0" w:rsidRDefault="009B2EF5">
      <w:pPr>
        <w:ind w:left="112"/>
        <w:rPr>
          <w:rFonts w:ascii="Lucida Bright" w:hAnsi="Lucida Bright"/>
          <w:b/>
          <w:w w:val="99"/>
        </w:rPr>
      </w:pPr>
    </w:p>
    <w:p w14:paraId="0A682ECF" w14:textId="77777777" w:rsidR="009B2EF5" w:rsidRPr="00532BC0" w:rsidRDefault="009B2EF5">
      <w:pPr>
        <w:ind w:left="112"/>
        <w:rPr>
          <w:rFonts w:ascii="Lucida Bright" w:hAnsi="Lucida Bright"/>
          <w:b/>
          <w:w w:val="99"/>
        </w:rPr>
      </w:pPr>
    </w:p>
    <w:p w14:paraId="5DEFC1F8" w14:textId="77777777" w:rsidR="009B2EF5" w:rsidRPr="00532BC0" w:rsidRDefault="009B2EF5">
      <w:pPr>
        <w:ind w:left="112"/>
        <w:rPr>
          <w:rFonts w:ascii="Lucida Bright" w:hAnsi="Lucida Bright"/>
          <w:b/>
          <w:w w:val="99"/>
        </w:rPr>
      </w:pPr>
    </w:p>
    <w:p w14:paraId="13874ADA" w14:textId="77777777" w:rsidR="006467E5" w:rsidRPr="00532BC0" w:rsidRDefault="006467E5">
      <w:pPr>
        <w:ind w:left="112"/>
        <w:rPr>
          <w:rFonts w:ascii="Lucida Bright" w:hAnsi="Lucida Bright"/>
          <w:b/>
          <w:w w:val="99"/>
        </w:rPr>
      </w:pPr>
    </w:p>
    <w:p w14:paraId="484F4D69" w14:textId="77777777" w:rsidR="006467E5" w:rsidRPr="00532BC0" w:rsidRDefault="006467E5">
      <w:pPr>
        <w:ind w:left="112"/>
        <w:rPr>
          <w:rFonts w:ascii="Lucida Bright" w:hAnsi="Lucida Bright"/>
          <w:b/>
          <w:w w:val="99"/>
        </w:rPr>
      </w:pPr>
    </w:p>
    <w:p w14:paraId="2559822C" w14:textId="77777777" w:rsidR="006467E5" w:rsidRPr="00532BC0" w:rsidRDefault="006467E5">
      <w:pPr>
        <w:ind w:left="112"/>
        <w:rPr>
          <w:rFonts w:ascii="Lucida Bright" w:hAnsi="Lucida Bright"/>
          <w:b/>
          <w:w w:val="99"/>
        </w:rPr>
      </w:pPr>
    </w:p>
    <w:p w14:paraId="75E3A155" w14:textId="77777777" w:rsidR="006467E5" w:rsidRPr="00532BC0" w:rsidRDefault="006467E5">
      <w:pPr>
        <w:ind w:left="112"/>
        <w:rPr>
          <w:rFonts w:ascii="Lucida Bright" w:hAnsi="Lucida Bright" w:cstheme="majorBidi"/>
          <w:b/>
          <w:bCs/>
          <w:sz w:val="32"/>
          <w:szCs w:val="32"/>
          <w:u w:val="single"/>
        </w:rPr>
      </w:pPr>
    </w:p>
    <w:p w14:paraId="39421955" w14:textId="77777777" w:rsidR="00F07D37" w:rsidRPr="00F07D37" w:rsidRDefault="00532BC0" w:rsidP="00F07D37">
      <w:pPr>
        <w:numPr>
          <w:ilvl w:val="0"/>
          <w:numId w:val="24"/>
        </w:num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color w:val="0070C0"/>
          <w:sz w:val="28"/>
          <w:szCs w:val="28"/>
        </w:rPr>
      </w:pPr>
      <w:r w:rsidRPr="00F07D37">
        <w:rPr>
          <w:rFonts w:ascii="Garamond" w:hAnsi="Garamond"/>
          <w:color w:val="0070C0"/>
          <w:sz w:val="28"/>
          <w:szCs w:val="28"/>
        </w:rPr>
        <w:lastRenderedPageBreak/>
        <w:t>A company has one or more locations referred to as "Plant" (Plant-ID). Several plants are uniquely assigned to the same company code (CC-ID).</w:t>
      </w:r>
    </w:p>
    <w:p w14:paraId="37D29F35" w14:textId="77777777" w:rsidR="00532BC0" w:rsidRPr="00F07D37" w:rsidRDefault="00532BC0" w:rsidP="00F07D37">
      <w:p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color w:val="FF0000"/>
          <w:sz w:val="28"/>
          <w:szCs w:val="28"/>
        </w:rPr>
      </w:pPr>
    </w:p>
    <w:p w14:paraId="2632791D" w14:textId="77777777" w:rsidR="00532BC0" w:rsidRPr="00F07D37" w:rsidRDefault="00532BC0" w:rsidP="00F07D37">
      <w:pPr>
        <w:numPr>
          <w:ilvl w:val="0"/>
          <w:numId w:val="17"/>
        </w:num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sz w:val="24"/>
          <w:szCs w:val="24"/>
        </w:rPr>
      </w:pPr>
      <w:r w:rsidRPr="00F07D37">
        <w:rPr>
          <w:rFonts w:ascii="Garamond" w:hAnsi="Garamond"/>
          <w:sz w:val="24"/>
          <w:szCs w:val="24"/>
        </w:rPr>
        <w:t>We created 2 entities: “Plant” and “Company Code”. </w:t>
      </w:r>
    </w:p>
    <w:p w14:paraId="795D2499" w14:textId="77777777" w:rsidR="00F07D37" w:rsidRPr="00F07D37" w:rsidRDefault="00532BC0" w:rsidP="00F07D37">
      <w:pPr>
        <w:numPr>
          <w:ilvl w:val="0"/>
          <w:numId w:val="17"/>
        </w:num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sz w:val="24"/>
          <w:szCs w:val="24"/>
        </w:rPr>
      </w:pPr>
      <w:r w:rsidRPr="00F07D37">
        <w:rPr>
          <w:rFonts w:ascii="Garamond" w:hAnsi="Garamond"/>
          <w:sz w:val="24"/>
          <w:szCs w:val="24"/>
        </w:rPr>
        <w:t>“Plant” has the primary key [Plant-ID] and “Company Code” has the primary key [CC-ID]. </w:t>
      </w:r>
      <w:r w:rsidRPr="00F07D37">
        <w:rPr>
          <w:rFonts w:ascii="Garamond" w:hAnsi="Garamond"/>
          <w:sz w:val="24"/>
          <w:szCs w:val="24"/>
        </w:rPr>
        <w:br/>
        <w:t xml:space="preserve">The relation name between them is </w:t>
      </w:r>
      <w:proofErr w:type="spellStart"/>
      <w:r w:rsidRPr="00F07D37">
        <w:rPr>
          <w:rFonts w:ascii="Garamond" w:hAnsi="Garamond"/>
          <w:sz w:val="24"/>
          <w:szCs w:val="24"/>
        </w:rPr>
        <w:t>AssignedTo</w:t>
      </w:r>
      <w:proofErr w:type="spellEnd"/>
      <w:r w:rsidRPr="00F07D37">
        <w:rPr>
          <w:rFonts w:ascii="Garamond" w:hAnsi="Garamond"/>
          <w:sz w:val="24"/>
          <w:szCs w:val="24"/>
        </w:rPr>
        <w:t xml:space="preserve"> and it’s a </w:t>
      </w:r>
      <w:proofErr w:type="gramStart"/>
      <w:r w:rsidRPr="00F07D37">
        <w:rPr>
          <w:rFonts w:ascii="Garamond" w:hAnsi="Garamond"/>
          <w:sz w:val="24"/>
          <w:szCs w:val="24"/>
        </w:rPr>
        <w:t>1:N</w:t>
      </w:r>
      <w:proofErr w:type="gramEnd"/>
      <w:r w:rsidRPr="00F07D37">
        <w:rPr>
          <w:rFonts w:ascii="Garamond" w:hAnsi="Garamond"/>
          <w:sz w:val="24"/>
          <w:szCs w:val="24"/>
        </w:rPr>
        <w:t xml:space="preserve"> relation.</w:t>
      </w:r>
    </w:p>
    <w:p w14:paraId="05520456" w14:textId="77777777" w:rsidR="00532BC0" w:rsidRPr="00F07D37" w:rsidRDefault="00532BC0" w:rsidP="00F07D37">
      <w:p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color w:val="FF0000"/>
          <w:sz w:val="28"/>
          <w:szCs w:val="28"/>
        </w:rPr>
      </w:pPr>
    </w:p>
    <w:p w14:paraId="367D095F" w14:textId="77777777" w:rsidR="00F07D37" w:rsidRPr="00F07D37" w:rsidRDefault="00532BC0" w:rsidP="00F07D37">
      <w:pPr>
        <w:numPr>
          <w:ilvl w:val="0"/>
          <w:numId w:val="24"/>
        </w:num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color w:val="0070C0"/>
          <w:sz w:val="28"/>
          <w:szCs w:val="28"/>
        </w:rPr>
      </w:pPr>
      <w:r w:rsidRPr="00F07D37">
        <w:rPr>
          <w:rFonts w:ascii="Garamond" w:hAnsi="Garamond"/>
          <w:color w:val="0070C0"/>
          <w:sz w:val="28"/>
          <w:szCs w:val="28"/>
        </w:rPr>
        <w:t>Plants can have several storage locations (S-loc-#) in which the manufactured and purchased items are stocked, a storage location, however, can only be assigned to one plant.</w:t>
      </w:r>
    </w:p>
    <w:p w14:paraId="75DD48D7" w14:textId="77777777" w:rsidR="00532BC0" w:rsidRPr="00F07D37" w:rsidRDefault="00532BC0" w:rsidP="00F07D37">
      <w:p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sz w:val="24"/>
          <w:szCs w:val="24"/>
        </w:rPr>
      </w:pPr>
    </w:p>
    <w:p w14:paraId="45405D50" w14:textId="77777777" w:rsidR="00532BC0" w:rsidRPr="00F07D37" w:rsidRDefault="00532BC0" w:rsidP="00F07D37">
      <w:pPr>
        <w:numPr>
          <w:ilvl w:val="0"/>
          <w:numId w:val="18"/>
        </w:num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sz w:val="24"/>
          <w:szCs w:val="24"/>
        </w:rPr>
      </w:pPr>
      <w:r w:rsidRPr="00F07D37">
        <w:rPr>
          <w:rFonts w:ascii="Garamond" w:hAnsi="Garamond"/>
          <w:sz w:val="24"/>
          <w:szCs w:val="24"/>
        </w:rPr>
        <w:t>We created a new entity: “Storage Location”.</w:t>
      </w:r>
    </w:p>
    <w:p w14:paraId="51488D9E" w14:textId="77777777" w:rsidR="00532BC0" w:rsidRPr="00F07D37" w:rsidRDefault="00532BC0" w:rsidP="00F07D37">
      <w:pPr>
        <w:numPr>
          <w:ilvl w:val="0"/>
          <w:numId w:val="18"/>
        </w:num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sz w:val="24"/>
          <w:szCs w:val="24"/>
        </w:rPr>
      </w:pPr>
      <w:r w:rsidRPr="00F07D37">
        <w:rPr>
          <w:rFonts w:ascii="Garamond" w:hAnsi="Garamond"/>
          <w:sz w:val="24"/>
          <w:szCs w:val="24"/>
        </w:rPr>
        <w:t xml:space="preserve">“Storage Location” has the primary key [S-loc-#] and an attribute “Item” </w:t>
      </w:r>
    </w:p>
    <w:p w14:paraId="676DD225" w14:textId="77777777" w:rsidR="00F07D37" w:rsidRPr="00F07D37" w:rsidRDefault="00532BC0" w:rsidP="00F07D37">
      <w:pPr>
        <w:numPr>
          <w:ilvl w:val="0"/>
          <w:numId w:val="18"/>
        </w:num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sz w:val="24"/>
          <w:szCs w:val="24"/>
        </w:rPr>
      </w:pPr>
      <w:r w:rsidRPr="00F07D37">
        <w:rPr>
          <w:rFonts w:ascii="Garamond" w:hAnsi="Garamond"/>
          <w:sz w:val="24"/>
          <w:szCs w:val="24"/>
        </w:rPr>
        <w:t xml:space="preserve">The relation name between “Storage Location” and “Plant” is </w:t>
      </w:r>
      <w:proofErr w:type="spellStart"/>
      <w:r w:rsidRPr="00F07D37">
        <w:rPr>
          <w:rFonts w:ascii="Garamond" w:hAnsi="Garamond"/>
          <w:sz w:val="24"/>
          <w:szCs w:val="24"/>
        </w:rPr>
        <w:t>AllocatedTo</w:t>
      </w:r>
      <w:proofErr w:type="spellEnd"/>
      <w:r w:rsidRPr="00F07D37">
        <w:rPr>
          <w:rFonts w:ascii="Garamond" w:hAnsi="Garamond"/>
          <w:sz w:val="24"/>
          <w:szCs w:val="24"/>
        </w:rPr>
        <w:t xml:space="preserve"> and it’s a </w:t>
      </w:r>
      <w:proofErr w:type="gramStart"/>
      <w:r w:rsidRPr="00F07D37">
        <w:rPr>
          <w:rFonts w:ascii="Garamond" w:hAnsi="Garamond"/>
          <w:sz w:val="24"/>
          <w:szCs w:val="24"/>
        </w:rPr>
        <w:t>1:N</w:t>
      </w:r>
      <w:proofErr w:type="gramEnd"/>
      <w:r w:rsidRPr="00F07D37">
        <w:rPr>
          <w:rFonts w:ascii="Garamond" w:hAnsi="Garamond"/>
          <w:sz w:val="24"/>
          <w:szCs w:val="24"/>
        </w:rPr>
        <w:t xml:space="preserve"> relation.</w:t>
      </w:r>
    </w:p>
    <w:p w14:paraId="7B23B6EB" w14:textId="77777777" w:rsidR="00F07D37" w:rsidRPr="00F07D37" w:rsidRDefault="00F07D37" w:rsidP="00F07D37">
      <w:p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color w:val="FF0000"/>
          <w:sz w:val="28"/>
          <w:szCs w:val="28"/>
        </w:rPr>
      </w:pPr>
    </w:p>
    <w:p w14:paraId="242D61A4" w14:textId="77777777" w:rsidR="00F07D37" w:rsidRPr="00F07D37" w:rsidRDefault="00532BC0" w:rsidP="00F07D37">
      <w:pPr>
        <w:numPr>
          <w:ilvl w:val="0"/>
          <w:numId w:val="24"/>
        </w:num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color w:val="0070C0"/>
          <w:sz w:val="28"/>
          <w:szCs w:val="28"/>
        </w:rPr>
      </w:pPr>
      <w:r w:rsidRPr="00F07D37">
        <w:rPr>
          <w:rFonts w:ascii="Garamond" w:hAnsi="Garamond"/>
          <w:color w:val="0070C0"/>
          <w:sz w:val="28"/>
          <w:szCs w:val="28"/>
        </w:rPr>
        <w:t>A purchase organization (PO-ID) can be assigned to several plants and a plant to several purchase organizations. A company code is related to one or more purchase organizations, the latter is uniquely related to a company code.</w:t>
      </w:r>
    </w:p>
    <w:p w14:paraId="7C078540" w14:textId="77777777" w:rsidR="00532BC0" w:rsidRPr="00F07D37" w:rsidRDefault="00532BC0" w:rsidP="00F07D37">
      <w:p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color w:val="FF0000"/>
          <w:sz w:val="28"/>
          <w:szCs w:val="28"/>
        </w:rPr>
      </w:pPr>
    </w:p>
    <w:p w14:paraId="478FDCB0" w14:textId="77777777" w:rsidR="00532BC0" w:rsidRPr="00F07D37" w:rsidRDefault="00532BC0" w:rsidP="00F07D37">
      <w:pPr>
        <w:numPr>
          <w:ilvl w:val="0"/>
          <w:numId w:val="19"/>
        </w:num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sz w:val="24"/>
          <w:szCs w:val="24"/>
        </w:rPr>
      </w:pPr>
      <w:r w:rsidRPr="00F07D37">
        <w:rPr>
          <w:rFonts w:ascii="Garamond" w:hAnsi="Garamond"/>
          <w:sz w:val="24"/>
          <w:szCs w:val="24"/>
        </w:rPr>
        <w:t>We created a new entity: “Purchase Organization”.</w:t>
      </w:r>
    </w:p>
    <w:p w14:paraId="75123043" w14:textId="77777777" w:rsidR="00532BC0" w:rsidRPr="00F07D37" w:rsidRDefault="00532BC0" w:rsidP="00F07D37">
      <w:pPr>
        <w:numPr>
          <w:ilvl w:val="0"/>
          <w:numId w:val="19"/>
        </w:num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sz w:val="24"/>
          <w:szCs w:val="24"/>
        </w:rPr>
      </w:pPr>
      <w:r w:rsidRPr="00F07D37">
        <w:rPr>
          <w:rFonts w:ascii="Garamond" w:hAnsi="Garamond"/>
          <w:sz w:val="24"/>
          <w:szCs w:val="24"/>
        </w:rPr>
        <w:t>“Purchase Organization” has the primary key [PO-ID].</w:t>
      </w:r>
    </w:p>
    <w:p w14:paraId="55D282DC" w14:textId="75167E13" w:rsidR="00532BC0" w:rsidRPr="00F07D37" w:rsidRDefault="00532BC0" w:rsidP="00F07D37">
      <w:pPr>
        <w:numPr>
          <w:ilvl w:val="0"/>
          <w:numId w:val="19"/>
        </w:num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sz w:val="24"/>
          <w:szCs w:val="24"/>
        </w:rPr>
      </w:pPr>
      <w:r w:rsidRPr="00F07D37">
        <w:rPr>
          <w:rFonts w:ascii="Garamond" w:hAnsi="Garamond"/>
          <w:sz w:val="24"/>
          <w:szCs w:val="24"/>
        </w:rPr>
        <w:t>The</w:t>
      </w:r>
      <w:r w:rsidR="00B43498">
        <w:rPr>
          <w:rFonts w:ascii="Garamond" w:hAnsi="Garamond"/>
          <w:sz w:val="24"/>
          <w:szCs w:val="24"/>
        </w:rPr>
        <w:t xml:space="preserve"> </w:t>
      </w:r>
      <w:proofErr w:type="gramStart"/>
      <w:r w:rsidR="00B43498" w:rsidRPr="00F07D37">
        <w:rPr>
          <w:rFonts w:ascii="Garamond" w:hAnsi="Garamond"/>
          <w:sz w:val="24"/>
          <w:szCs w:val="24"/>
        </w:rPr>
        <w:t>relation</w:t>
      </w:r>
      <w:proofErr w:type="gramEnd"/>
      <w:r w:rsidR="00B43498">
        <w:rPr>
          <w:rFonts w:ascii="Garamond" w:hAnsi="Garamond"/>
          <w:sz w:val="24"/>
          <w:szCs w:val="24"/>
        </w:rPr>
        <w:t xml:space="preserve"> </w:t>
      </w:r>
      <w:r w:rsidRPr="00F07D37">
        <w:rPr>
          <w:rFonts w:ascii="Garamond" w:hAnsi="Garamond"/>
          <w:sz w:val="24"/>
          <w:szCs w:val="24"/>
        </w:rPr>
        <w:t xml:space="preserve">name between “Purchase Organization” and “Plant” is </w:t>
      </w:r>
      <w:proofErr w:type="spellStart"/>
      <w:r w:rsidRPr="00F07D37">
        <w:rPr>
          <w:rFonts w:ascii="Garamond" w:hAnsi="Garamond"/>
          <w:sz w:val="24"/>
          <w:szCs w:val="24"/>
        </w:rPr>
        <w:t>DeterminedTo</w:t>
      </w:r>
      <w:proofErr w:type="spellEnd"/>
      <w:r w:rsidRPr="00F07D37">
        <w:rPr>
          <w:rFonts w:ascii="Garamond" w:hAnsi="Garamond"/>
          <w:sz w:val="24"/>
          <w:szCs w:val="24"/>
        </w:rPr>
        <w:t xml:space="preserve"> and it’s a N:M relation.</w:t>
      </w:r>
    </w:p>
    <w:p w14:paraId="07F309F7" w14:textId="77777777" w:rsidR="00F07D37" w:rsidRPr="00F07D37" w:rsidRDefault="00532BC0" w:rsidP="00F07D37">
      <w:pPr>
        <w:numPr>
          <w:ilvl w:val="0"/>
          <w:numId w:val="19"/>
        </w:num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sz w:val="24"/>
          <w:szCs w:val="24"/>
        </w:rPr>
      </w:pPr>
      <w:r w:rsidRPr="00F07D37">
        <w:rPr>
          <w:rFonts w:ascii="Garamond" w:hAnsi="Garamond"/>
          <w:sz w:val="24"/>
          <w:szCs w:val="24"/>
        </w:rPr>
        <w:t xml:space="preserve">The relation name between “Purchase Organization” and “Company Code” is </w:t>
      </w:r>
      <w:proofErr w:type="spellStart"/>
      <w:r w:rsidRPr="00F07D37">
        <w:rPr>
          <w:rFonts w:ascii="Garamond" w:hAnsi="Garamond"/>
          <w:sz w:val="24"/>
          <w:szCs w:val="24"/>
        </w:rPr>
        <w:t>RelatedTo</w:t>
      </w:r>
      <w:proofErr w:type="spellEnd"/>
      <w:r w:rsidRPr="00F07D37">
        <w:rPr>
          <w:rFonts w:ascii="Garamond" w:hAnsi="Garamond"/>
          <w:sz w:val="24"/>
          <w:szCs w:val="24"/>
        </w:rPr>
        <w:t xml:space="preserve"> and it’s a </w:t>
      </w:r>
      <w:proofErr w:type="gramStart"/>
      <w:r w:rsidRPr="00F07D37">
        <w:rPr>
          <w:rFonts w:ascii="Garamond" w:hAnsi="Garamond"/>
          <w:sz w:val="24"/>
          <w:szCs w:val="24"/>
        </w:rPr>
        <w:t>1:N</w:t>
      </w:r>
      <w:proofErr w:type="gramEnd"/>
      <w:r w:rsidRPr="00F07D37">
        <w:rPr>
          <w:rFonts w:ascii="Garamond" w:hAnsi="Garamond"/>
          <w:sz w:val="24"/>
          <w:szCs w:val="24"/>
        </w:rPr>
        <w:t xml:space="preserve"> relation.</w:t>
      </w:r>
    </w:p>
    <w:p w14:paraId="11D20C9E" w14:textId="77777777" w:rsidR="00532BC0" w:rsidRPr="00F07D37" w:rsidRDefault="00532BC0" w:rsidP="00F07D37">
      <w:p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color w:val="FF0000"/>
          <w:sz w:val="28"/>
          <w:szCs w:val="28"/>
        </w:rPr>
      </w:pPr>
    </w:p>
    <w:p w14:paraId="423AD29B" w14:textId="77777777" w:rsidR="00F07D37" w:rsidRPr="00F07D37" w:rsidRDefault="00532BC0" w:rsidP="00F07D37">
      <w:pPr>
        <w:numPr>
          <w:ilvl w:val="0"/>
          <w:numId w:val="24"/>
        </w:num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color w:val="0070C0"/>
          <w:sz w:val="28"/>
          <w:szCs w:val="28"/>
        </w:rPr>
      </w:pPr>
      <w:r w:rsidRPr="00F07D37">
        <w:rPr>
          <w:rFonts w:ascii="Garamond" w:hAnsi="Garamond"/>
          <w:color w:val="0070C0"/>
          <w:sz w:val="28"/>
          <w:szCs w:val="28"/>
        </w:rPr>
        <w:t>A distribution channel (DC-#) can be assigned to several divisions (</w:t>
      </w:r>
      <w:proofErr w:type="spellStart"/>
      <w:r w:rsidRPr="00F07D37">
        <w:rPr>
          <w:rFonts w:ascii="Garamond" w:hAnsi="Garamond"/>
          <w:color w:val="0070C0"/>
          <w:sz w:val="28"/>
          <w:szCs w:val="28"/>
        </w:rPr>
        <w:t>Div</w:t>
      </w:r>
      <w:proofErr w:type="spellEnd"/>
      <w:r w:rsidRPr="00F07D37">
        <w:rPr>
          <w:rFonts w:ascii="Garamond" w:hAnsi="Garamond"/>
          <w:color w:val="0070C0"/>
          <w:sz w:val="28"/>
          <w:szCs w:val="28"/>
        </w:rPr>
        <w:t>-ID), whereas a division is uniquely assigned to a distribution channel.</w:t>
      </w:r>
    </w:p>
    <w:p w14:paraId="65AE498A" w14:textId="77777777" w:rsidR="00532BC0" w:rsidRPr="00F07D37" w:rsidRDefault="00532BC0" w:rsidP="00F07D37">
      <w:p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color w:val="FF0000"/>
          <w:sz w:val="28"/>
          <w:szCs w:val="28"/>
        </w:rPr>
      </w:pPr>
    </w:p>
    <w:p w14:paraId="6A482D0A" w14:textId="77777777" w:rsidR="00532BC0" w:rsidRPr="00F07D37" w:rsidRDefault="00532BC0" w:rsidP="00F07D37">
      <w:pPr>
        <w:numPr>
          <w:ilvl w:val="0"/>
          <w:numId w:val="20"/>
        </w:num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sz w:val="24"/>
          <w:szCs w:val="24"/>
        </w:rPr>
      </w:pPr>
      <w:r w:rsidRPr="00F07D37">
        <w:rPr>
          <w:rFonts w:ascii="Garamond" w:hAnsi="Garamond"/>
          <w:sz w:val="24"/>
          <w:szCs w:val="24"/>
        </w:rPr>
        <w:t>We created 2 entities: “Distribution Channel” and “Division”.</w:t>
      </w:r>
    </w:p>
    <w:p w14:paraId="6DF4C6C6" w14:textId="77777777" w:rsidR="00532BC0" w:rsidRPr="00F07D37" w:rsidRDefault="00532BC0" w:rsidP="00F07D37">
      <w:pPr>
        <w:numPr>
          <w:ilvl w:val="0"/>
          <w:numId w:val="20"/>
        </w:num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sz w:val="24"/>
          <w:szCs w:val="24"/>
        </w:rPr>
      </w:pPr>
      <w:r w:rsidRPr="00F07D37">
        <w:rPr>
          <w:rFonts w:ascii="Garamond" w:hAnsi="Garamond"/>
          <w:sz w:val="24"/>
          <w:szCs w:val="24"/>
        </w:rPr>
        <w:t>“Distribution Channel” has the primary key [DC-#] and “Division” has the primary key [</w:t>
      </w:r>
      <w:proofErr w:type="spellStart"/>
      <w:r w:rsidRPr="00F07D37">
        <w:rPr>
          <w:rFonts w:ascii="Garamond" w:hAnsi="Garamond"/>
          <w:sz w:val="24"/>
          <w:szCs w:val="24"/>
        </w:rPr>
        <w:t>Div</w:t>
      </w:r>
      <w:proofErr w:type="spellEnd"/>
      <w:r w:rsidRPr="00F07D37">
        <w:rPr>
          <w:rFonts w:ascii="Garamond" w:hAnsi="Garamond"/>
          <w:sz w:val="24"/>
          <w:szCs w:val="24"/>
        </w:rPr>
        <w:t>-ID].</w:t>
      </w:r>
    </w:p>
    <w:p w14:paraId="627A9A94" w14:textId="77777777" w:rsidR="00F07D37" w:rsidRPr="00F07D37" w:rsidRDefault="00532BC0" w:rsidP="00F07D37">
      <w:pPr>
        <w:numPr>
          <w:ilvl w:val="0"/>
          <w:numId w:val="20"/>
        </w:num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sz w:val="24"/>
          <w:szCs w:val="24"/>
        </w:rPr>
      </w:pPr>
      <w:r w:rsidRPr="00F07D37">
        <w:rPr>
          <w:rFonts w:ascii="Garamond" w:hAnsi="Garamond"/>
          <w:sz w:val="24"/>
          <w:szCs w:val="24"/>
        </w:rPr>
        <w:t xml:space="preserve">The relation name between them is </w:t>
      </w:r>
      <w:proofErr w:type="spellStart"/>
      <w:r w:rsidRPr="00F07D37">
        <w:rPr>
          <w:rFonts w:ascii="Garamond" w:hAnsi="Garamond"/>
          <w:sz w:val="24"/>
          <w:szCs w:val="24"/>
        </w:rPr>
        <w:t>DesignatedTo</w:t>
      </w:r>
      <w:proofErr w:type="spellEnd"/>
      <w:r w:rsidRPr="00F07D37">
        <w:rPr>
          <w:rFonts w:ascii="Garamond" w:hAnsi="Garamond"/>
          <w:sz w:val="24"/>
          <w:szCs w:val="24"/>
        </w:rPr>
        <w:t xml:space="preserve"> and it’s a </w:t>
      </w:r>
      <w:proofErr w:type="gramStart"/>
      <w:r w:rsidRPr="00F07D37">
        <w:rPr>
          <w:rFonts w:ascii="Garamond" w:hAnsi="Garamond"/>
          <w:sz w:val="24"/>
          <w:szCs w:val="24"/>
        </w:rPr>
        <w:t>1:N</w:t>
      </w:r>
      <w:proofErr w:type="gramEnd"/>
      <w:r w:rsidRPr="00F07D37">
        <w:rPr>
          <w:rFonts w:ascii="Garamond" w:hAnsi="Garamond"/>
          <w:sz w:val="24"/>
          <w:szCs w:val="24"/>
        </w:rPr>
        <w:t xml:space="preserve"> relation.</w:t>
      </w:r>
    </w:p>
    <w:p w14:paraId="14891B53" w14:textId="77777777" w:rsidR="00F07D37" w:rsidRPr="00F07D37" w:rsidRDefault="00F07D37" w:rsidP="00F07D37">
      <w:p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color w:val="FF0000"/>
          <w:sz w:val="28"/>
          <w:szCs w:val="28"/>
        </w:rPr>
      </w:pPr>
    </w:p>
    <w:p w14:paraId="6AEA06C8" w14:textId="77777777" w:rsidR="00F07D37" w:rsidRPr="00F07D37" w:rsidRDefault="00F07D37" w:rsidP="00F07D37">
      <w:p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color w:val="FF0000"/>
          <w:sz w:val="28"/>
          <w:szCs w:val="28"/>
        </w:rPr>
      </w:pPr>
    </w:p>
    <w:p w14:paraId="2F13195F" w14:textId="77777777" w:rsidR="00F07D37" w:rsidRPr="00F07D37" w:rsidRDefault="00532BC0" w:rsidP="00F07D37">
      <w:pPr>
        <w:numPr>
          <w:ilvl w:val="0"/>
          <w:numId w:val="24"/>
        </w:num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color w:val="0070C0"/>
          <w:sz w:val="28"/>
          <w:szCs w:val="28"/>
        </w:rPr>
      </w:pPr>
      <w:r w:rsidRPr="00F07D37">
        <w:rPr>
          <w:rFonts w:ascii="Garamond" w:hAnsi="Garamond"/>
          <w:color w:val="0070C0"/>
          <w:sz w:val="28"/>
          <w:szCs w:val="28"/>
        </w:rPr>
        <w:t>A sales organization (Sales-Org-ID) can have several distribution channels, whereas a distribution channel is uniquely assigned to a sales organization.</w:t>
      </w:r>
    </w:p>
    <w:p w14:paraId="0AC12EF3" w14:textId="77777777" w:rsidR="00532BC0" w:rsidRPr="00F07D37" w:rsidRDefault="00532BC0" w:rsidP="00F07D37">
      <w:p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color w:val="FF0000"/>
          <w:sz w:val="28"/>
          <w:szCs w:val="28"/>
        </w:rPr>
      </w:pPr>
    </w:p>
    <w:p w14:paraId="3032E729" w14:textId="77777777" w:rsidR="00532BC0" w:rsidRPr="00F07D37" w:rsidRDefault="00532BC0" w:rsidP="00F07D37">
      <w:pPr>
        <w:numPr>
          <w:ilvl w:val="0"/>
          <w:numId w:val="21"/>
        </w:num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sz w:val="24"/>
          <w:szCs w:val="24"/>
        </w:rPr>
      </w:pPr>
      <w:r w:rsidRPr="00F07D37">
        <w:rPr>
          <w:rFonts w:ascii="Garamond" w:hAnsi="Garamond"/>
          <w:sz w:val="24"/>
          <w:szCs w:val="24"/>
        </w:rPr>
        <w:t>We created a new entity: “Sales Organization”.</w:t>
      </w:r>
    </w:p>
    <w:p w14:paraId="2BDAE34B" w14:textId="77777777" w:rsidR="00532BC0" w:rsidRPr="00F07D37" w:rsidRDefault="00532BC0" w:rsidP="00F07D37">
      <w:pPr>
        <w:numPr>
          <w:ilvl w:val="0"/>
          <w:numId w:val="21"/>
        </w:num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sz w:val="24"/>
          <w:szCs w:val="24"/>
        </w:rPr>
      </w:pPr>
      <w:r w:rsidRPr="00F07D37">
        <w:rPr>
          <w:rFonts w:ascii="Garamond" w:hAnsi="Garamond"/>
          <w:sz w:val="24"/>
          <w:szCs w:val="24"/>
        </w:rPr>
        <w:t>“Sales Organization” has the primary key [Sales-Org-ID].</w:t>
      </w:r>
    </w:p>
    <w:p w14:paraId="074E6E18" w14:textId="77777777" w:rsidR="00F07D37" w:rsidRPr="00F07D37" w:rsidRDefault="00532BC0" w:rsidP="00F07D37">
      <w:pPr>
        <w:numPr>
          <w:ilvl w:val="0"/>
          <w:numId w:val="21"/>
        </w:num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sz w:val="24"/>
          <w:szCs w:val="24"/>
        </w:rPr>
      </w:pPr>
      <w:r w:rsidRPr="00F07D37">
        <w:rPr>
          <w:rFonts w:ascii="Garamond" w:hAnsi="Garamond"/>
          <w:sz w:val="24"/>
          <w:szCs w:val="24"/>
        </w:rPr>
        <w:t xml:space="preserve">The relation name between “Sales Organization” and “Distribution Channel” is have and it’s a </w:t>
      </w:r>
      <w:proofErr w:type="gramStart"/>
      <w:r w:rsidRPr="00F07D37">
        <w:rPr>
          <w:rFonts w:ascii="Garamond" w:hAnsi="Garamond"/>
          <w:sz w:val="24"/>
          <w:szCs w:val="24"/>
        </w:rPr>
        <w:t>1:N</w:t>
      </w:r>
      <w:proofErr w:type="gramEnd"/>
      <w:r w:rsidRPr="00F07D37">
        <w:rPr>
          <w:rFonts w:ascii="Garamond" w:hAnsi="Garamond"/>
          <w:sz w:val="24"/>
          <w:szCs w:val="24"/>
        </w:rPr>
        <w:t xml:space="preserve"> relation.</w:t>
      </w:r>
    </w:p>
    <w:p w14:paraId="66E24AE2" w14:textId="77777777" w:rsidR="00F07D37" w:rsidRDefault="00F07D37" w:rsidP="00F07D37">
      <w:p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color w:val="FF0000"/>
          <w:sz w:val="28"/>
          <w:szCs w:val="28"/>
        </w:rPr>
      </w:pPr>
    </w:p>
    <w:p w14:paraId="78964A70" w14:textId="77777777" w:rsidR="004206C6" w:rsidRDefault="004206C6" w:rsidP="00F07D37">
      <w:p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color w:val="FF0000"/>
          <w:sz w:val="28"/>
          <w:szCs w:val="28"/>
        </w:rPr>
      </w:pPr>
    </w:p>
    <w:p w14:paraId="38784868" w14:textId="77777777" w:rsidR="004206C6" w:rsidRPr="00F07D37" w:rsidRDefault="004206C6" w:rsidP="00F07D37">
      <w:p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color w:val="FF0000"/>
          <w:sz w:val="28"/>
          <w:szCs w:val="28"/>
        </w:rPr>
      </w:pPr>
    </w:p>
    <w:p w14:paraId="125FBAD6" w14:textId="77777777" w:rsidR="00F07D37" w:rsidRPr="00F07D37" w:rsidRDefault="00532BC0" w:rsidP="00F07D37">
      <w:pPr>
        <w:numPr>
          <w:ilvl w:val="0"/>
          <w:numId w:val="24"/>
        </w:num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color w:val="0070C0"/>
          <w:sz w:val="28"/>
          <w:szCs w:val="28"/>
        </w:rPr>
      </w:pPr>
      <w:r w:rsidRPr="00F07D37">
        <w:rPr>
          <w:rFonts w:ascii="Garamond" w:hAnsi="Garamond"/>
          <w:color w:val="0070C0"/>
          <w:sz w:val="28"/>
          <w:szCs w:val="28"/>
        </w:rPr>
        <w:lastRenderedPageBreak/>
        <w:t>A company code can have several sales organizations. Sales organizations are assigned to one company code only and several plants. Plants can also be assigned to several sales organizations.</w:t>
      </w:r>
    </w:p>
    <w:p w14:paraId="7D8F6B72" w14:textId="77777777" w:rsidR="00532BC0" w:rsidRPr="00F07D37" w:rsidRDefault="00532BC0" w:rsidP="00F07D37">
      <w:p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sz w:val="24"/>
          <w:szCs w:val="24"/>
        </w:rPr>
      </w:pPr>
    </w:p>
    <w:p w14:paraId="0219EE1A" w14:textId="77777777" w:rsidR="00532BC0" w:rsidRPr="00F07D37" w:rsidRDefault="00532BC0" w:rsidP="00F07D37">
      <w:pPr>
        <w:numPr>
          <w:ilvl w:val="0"/>
          <w:numId w:val="22"/>
        </w:num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sz w:val="24"/>
          <w:szCs w:val="24"/>
        </w:rPr>
      </w:pPr>
      <w:r w:rsidRPr="00F07D37">
        <w:rPr>
          <w:rFonts w:ascii="Garamond" w:hAnsi="Garamond"/>
          <w:sz w:val="24"/>
          <w:szCs w:val="24"/>
        </w:rPr>
        <w:t xml:space="preserve">The relation name between “Sales Organization” and “Company Code” is </w:t>
      </w:r>
      <w:proofErr w:type="spellStart"/>
      <w:r w:rsidRPr="00F07D37">
        <w:rPr>
          <w:rFonts w:ascii="Garamond" w:hAnsi="Garamond"/>
          <w:sz w:val="24"/>
          <w:szCs w:val="24"/>
        </w:rPr>
        <w:t>AttachedTo</w:t>
      </w:r>
      <w:proofErr w:type="spellEnd"/>
      <w:r w:rsidRPr="00F07D37">
        <w:rPr>
          <w:rFonts w:ascii="Garamond" w:hAnsi="Garamond"/>
          <w:sz w:val="24"/>
          <w:szCs w:val="24"/>
        </w:rPr>
        <w:t xml:space="preserve"> and it’s a </w:t>
      </w:r>
      <w:proofErr w:type="gramStart"/>
      <w:r w:rsidRPr="00F07D37">
        <w:rPr>
          <w:rFonts w:ascii="Garamond" w:hAnsi="Garamond"/>
          <w:sz w:val="24"/>
          <w:szCs w:val="24"/>
        </w:rPr>
        <w:t>1:N</w:t>
      </w:r>
      <w:proofErr w:type="gramEnd"/>
      <w:r w:rsidRPr="00F07D37">
        <w:rPr>
          <w:rFonts w:ascii="Garamond" w:hAnsi="Garamond"/>
          <w:sz w:val="24"/>
          <w:szCs w:val="24"/>
        </w:rPr>
        <w:t xml:space="preserve"> relation.</w:t>
      </w:r>
    </w:p>
    <w:p w14:paraId="37D00E53" w14:textId="77777777" w:rsidR="00F07D37" w:rsidRPr="00F07D37" w:rsidRDefault="00532BC0" w:rsidP="00F07D37">
      <w:pPr>
        <w:numPr>
          <w:ilvl w:val="0"/>
          <w:numId w:val="22"/>
        </w:numPr>
        <w:tabs>
          <w:tab w:val="left" w:pos="2016"/>
        </w:tabs>
        <w:suppressAutoHyphens w:val="0"/>
        <w:spacing w:line="256" w:lineRule="auto"/>
        <w:contextualSpacing/>
        <w:rPr>
          <w:rFonts w:ascii="Garamond" w:hAnsi="Garamond"/>
          <w:sz w:val="24"/>
          <w:szCs w:val="24"/>
        </w:rPr>
      </w:pPr>
      <w:r w:rsidRPr="00F07D37">
        <w:rPr>
          <w:rFonts w:ascii="Garamond" w:hAnsi="Garamond"/>
          <w:sz w:val="24"/>
          <w:szCs w:val="24"/>
        </w:rPr>
        <w:t xml:space="preserve">The </w:t>
      </w:r>
      <w:proofErr w:type="gramStart"/>
      <w:r w:rsidRPr="00F07D37">
        <w:rPr>
          <w:rFonts w:ascii="Garamond" w:hAnsi="Garamond"/>
          <w:sz w:val="24"/>
          <w:szCs w:val="24"/>
        </w:rPr>
        <w:t>relation</w:t>
      </w:r>
      <w:proofErr w:type="gramEnd"/>
      <w:r w:rsidRPr="00F07D37">
        <w:rPr>
          <w:rFonts w:ascii="Garamond" w:hAnsi="Garamond"/>
          <w:sz w:val="24"/>
          <w:szCs w:val="24"/>
        </w:rPr>
        <w:t xml:space="preserve"> name between “Sales Organization” and “Plant” is </w:t>
      </w:r>
      <w:proofErr w:type="spellStart"/>
      <w:r w:rsidRPr="00F07D37">
        <w:rPr>
          <w:rFonts w:ascii="Garamond" w:hAnsi="Garamond"/>
          <w:sz w:val="24"/>
          <w:szCs w:val="24"/>
        </w:rPr>
        <w:t>AppointedTo</w:t>
      </w:r>
      <w:proofErr w:type="spellEnd"/>
      <w:r w:rsidRPr="00F07D37">
        <w:rPr>
          <w:rFonts w:ascii="Garamond" w:hAnsi="Garamond"/>
          <w:sz w:val="24"/>
          <w:szCs w:val="24"/>
        </w:rPr>
        <w:t xml:space="preserve"> and it’s a N:M relation.</w:t>
      </w:r>
    </w:p>
    <w:p w14:paraId="5A5D4741" w14:textId="77777777" w:rsidR="00F07D37" w:rsidRDefault="00F07D37" w:rsidP="00532BC0">
      <w:pPr>
        <w:tabs>
          <w:tab w:val="left" w:pos="2016"/>
        </w:tabs>
        <w:suppressAutoHyphens w:val="0"/>
        <w:spacing w:line="256" w:lineRule="auto"/>
        <w:contextualSpacing/>
        <w:rPr>
          <w:color w:val="FF0000"/>
          <w:sz w:val="18"/>
          <w:szCs w:val="18"/>
        </w:rPr>
      </w:pPr>
    </w:p>
    <w:p w14:paraId="162B5067" w14:textId="77777777" w:rsidR="00F07D37" w:rsidRDefault="00F07D37" w:rsidP="00532BC0">
      <w:pPr>
        <w:tabs>
          <w:tab w:val="left" w:pos="2016"/>
        </w:tabs>
        <w:suppressAutoHyphens w:val="0"/>
        <w:spacing w:line="256" w:lineRule="auto"/>
        <w:contextualSpacing/>
        <w:rPr>
          <w:color w:val="FF0000"/>
          <w:sz w:val="18"/>
          <w:szCs w:val="18"/>
        </w:rPr>
      </w:pPr>
    </w:p>
    <w:p w14:paraId="44E1F25E" w14:textId="478360F4" w:rsidR="00532BC0" w:rsidRPr="008A1D48" w:rsidRDefault="00532BC0" w:rsidP="00532BC0">
      <w:pPr>
        <w:tabs>
          <w:tab w:val="left" w:pos="2016"/>
        </w:tabs>
        <w:suppressAutoHyphens w:val="0"/>
        <w:spacing w:line="256" w:lineRule="auto"/>
        <w:contextualSpacing/>
        <w:rPr>
          <w:rFonts w:ascii="Calibri" w:eastAsia="Calibri" w:hAnsi="Calibri" w:cs="Arial"/>
          <w:color w:val="0070C0"/>
          <w:kern w:val="24"/>
          <w:sz w:val="24"/>
          <w:szCs w:val="24"/>
          <w14:textOutline w14:w="9525" w14:cap="flat" w14:cmpd="sng" w14:algn="ctr">
            <w14:solidFill>
              <w14:srgbClr w14:val="FFFFFF">
                <w14:alpha w14:val="90000"/>
              </w14:srgbClr>
            </w14:solidFill>
            <w14:prstDash w14:val="solid"/>
            <w14:round/>
          </w14:textOutline>
        </w:rPr>
      </w:pPr>
      <w:r w:rsidRPr="008A1D48">
        <w:rPr>
          <w:color w:val="0070C0"/>
          <w:sz w:val="18"/>
          <w:szCs w:val="18"/>
        </w:rPr>
        <w:t xml:space="preserve">   </w:t>
      </w:r>
      <w:r w:rsidRPr="008A1D48">
        <w:rPr>
          <w:rFonts w:ascii="Calibri" w:eastAsia="Calibri" w:hAnsi="Calibri" w:cs="Arial"/>
          <w:color w:val="0070C0"/>
          <w:kern w:val="24"/>
          <w:sz w:val="28"/>
          <w:szCs w:val="28"/>
          <w14:textOutline w14:w="9525" w14:cap="flat" w14:cmpd="sng" w14:algn="ctr">
            <w14:solidFill>
              <w14:srgbClr w14:val="FFFFFF">
                <w14:alpha w14:val="90000"/>
              </w14:srgbClr>
            </w14:solidFill>
            <w14:prstDash w14:val="solid"/>
            <w14:round/>
          </w14:textOutline>
        </w:rPr>
        <w:t>Conceptual Model:</w:t>
      </w:r>
    </w:p>
    <w:p w14:paraId="678C24D0" w14:textId="77777777" w:rsidR="00532BC0" w:rsidRPr="00532BC0" w:rsidRDefault="00532BC0" w:rsidP="00532BC0">
      <w:pPr>
        <w:suppressAutoHyphens w:val="0"/>
        <w:spacing w:line="256" w:lineRule="auto"/>
        <w:contextualSpacing/>
        <w:rPr>
          <w:color w:val="212123"/>
          <w:szCs w:val="18"/>
        </w:rPr>
      </w:pPr>
    </w:p>
    <w:p w14:paraId="38B1216E" w14:textId="18DD1238" w:rsidR="006467E5" w:rsidRDefault="00532BC0" w:rsidP="00532BC0">
      <w:pPr>
        <w:ind w:left="1080"/>
        <w:rPr>
          <w:rFonts w:ascii="Lucida Bright" w:hAnsi="Lucida Bright" w:cstheme="majorBidi"/>
          <w:b/>
          <w:bCs/>
          <w:sz w:val="28"/>
          <w:szCs w:val="28"/>
          <w:u w:val="single"/>
        </w:rPr>
      </w:pPr>
      <w:r w:rsidRPr="00532BC0">
        <w:rPr>
          <w:rFonts w:ascii="Lucida Bright" w:hAnsi="Lucida Bright" w:cstheme="majorBidi"/>
          <w:b/>
          <w:bCs/>
          <w:sz w:val="28"/>
          <w:szCs w:val="28"/>
          <w:u w:val="single"/>
        </w:rPr>
        <w:drawing>
          <wp:anchor distT="0" distB="0" distL="114300" distR="114300" simplePos="0" relativeHeight="251679744" behindDoc="1" locked="0" layoutInCell="1" allowOverlap="1" wp14:anchorId="7410A902" wp14:editId="2566E1A2">
            <wp:simplePos x="0" y="0"/>
            <wp:positionH relativeFrom="margin">
              <wp:align>left</wp:align>
            </wp:positionH>
            <wp:positionV relativeFrom="paragraph">
              <wp:posOffset>42730</wp:posOffset>
            </wp:positionV>
            <wp:extent cx="6280847" cy="5370403"/>
            <wp:effectExtent l="38100" t="38100" r="43815" b="40005"/>
            <wp:wrapNone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D085B325-5C7C-6793-C742-6D7468D0DC6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D085B325-5C7C-6793-C742-6D7468D0DC6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847" cy="5370403"/>
                    </a:xfrm>
                    <a:prstGeom prst="rect">
                      <a:avLst/>
                    </a:prstGeom>
                    <a:effectLst>
                      <a:outerShdw blurRad="25400" dir="17880000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973C230" w14:textId="77777777" w:rsidR="00532BC0" w:rsidRPr="00532BC0" w:rsidRDefault="00532BC0" w:rsidP="00532BC0">
      <w:pPr>
        <w:rPr>
          <w:rFonts w:ascii="Lucida Bright" w:hAnsi="Lucida Bright" w:cstheme="majorBidi"/>
          <w:sz w:val="28"/>
          <w:szCs w:val="28"/>
        </w:rPr>
      </w:pPr>
    </w:p>
    <w:p w14:paraId="5DFBC57C" w14:textId="77777777" w:rsidR="00532BC0" w:rsidRPr="00532BC0" w:rsidRDefault="00532BC0" w:rsidP="00532BC0">
      <w:pPr>
        <w:rPr>
          <w:rFonts w:ascii="Lucida Bright" w:hAnsi="Lucida Bright" w:cstheme="majorBidi"/>
          <w:sz w:val="28"/>
          <w:szCs w:val="28"/>
        </w:rPr>
      </w:pPr>
    </w:p>
    <w:p w14:paraId="497931B1" w14:textId="77777777" w:rsidR="00532BC0" w:rsidRPr="00532BC0" w:rsidRDefault="00532BC0" w:rsidP="00532BC0">
      <w:pPr>
        <w:rPr>
          <w:rFonts w:ascii="Lucida Bright" w:hAnsi="Lucida Bright" w:cstheme="majorBidi"/>
          <w:sz w:val="28"/>
          <w:szCs w:val="28"/>
        </w:rPr>
      </w:pPr>
    </w:p>
    <w:p w14:paraId="0A3F20E2" w14:textId="77777777" w:rsidR="00532BC0" w:rsidRPr="00532BC0" w:rsidRDefault="00532BC0" w:rsidP="00532BC0">
      <w:pPr>
        <w:rPr>
          <w:rFonts w:ascii="Lucida Bright" w:hAnsi="Lucida Bright" w:cstheme="majorBidi"/>
          <w:sz w:val="28"/>
          <w:szCs w:val="28"/>
        </w:rPr>
      </w:pPr>
    </w:p>
    <w:p w14:paraId="68AA449F" w14:textId="77777777" w:rsidR="00532BC0" w:rsidRPr="00532BC0" w:rsidRDefault="00532BC0" w:rsidP="00532BC0">
      <w:pPr>
        <w:rPr>
          <w:rFonts w:ascii="Lucida Bright" w:hAnsi="Lucida Bright" w:cstheme="majorBidi"/>
          <w:sz w:val="28"/>
          <w:szCs w:val="28"/>
        </w:rPr>
      </w:pPr>
    </w:p>
    <w:p w14:paraId="07783D94" w14:textId="77777777" w:rsidR="00532BC0" w:rsidRPr="00532BC0" w:rsidRDefault="00532BC0" w:rsidP="00532BC0">
      <w:pPr>
        <w:rPr>
          <w:rFonts w:ascii="Lucida Bright" w:hAnsi="Lucida Bright" w:cstheme="majorBidi"/>
          <w:sz w:val="28"/>
          <w:szCs w:val="28"/>
        </w:rPr>
      </w:pPr>
    </w:p>
    <w:p w14:paraId="4870AB84" w14:textId="77777777" w:rsidR="00532BC0" w:rsidRPr="00532BC0" w:rsidRDefault="00532BC0" w:rsidP="00532BC0">
      <w:pPr>
        <w:rPr>
          <w:rFonts w:ascii="Lucida Bright" w:hAnsi="Lucida Bright" w:cstheme="majorBidi"/>
          <w:sz w:val="28"/>
          <w:szCs w:val="28"/>
        </w:rPr>
      </w:pPr>
    </w:p>
    <w:p w14:paraId="71EE99EC" w14:textId="77777777" w:rsidR="00532BC0" w:rsidRDefault="00532BC0" w:rsidP="00532BC0">
      <w:pPr>
        <w:rPr>
          <w:rFonts w:ascii="Lucida Bright" w:hAnsi="Lucida Bright" w:cstheme="majorBidi"/>
          <w:b/>
          <w:bCs/>
          <w:sz w:val="28"/>
          <w:szCs w:val="28"/>
          <w:u w:val="single"/>
        </w:rPr>
      </w:pPr>
    </w:p>
    <w:p w14:paraId="6C5D0D0A" w14:textId="48CA1864" w:rsidR="00532BC0" w:rsidRDefault="00532BC0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  <w:r>
        <w:rPr>
          <w:rFonts w:ascii="Lucida Bright" w:hAnsi="Lucida Bright" w:cstheme="majorBidi"/>
          <w:sz w:val="28"/>
          <w:szCs w:val="28"/>
        </w:rPr>
        <w:tab/>
      </w:r>
    </w:p>
    <w:p w14:paraId="5927CFFB" w14:textId="77777777" w:rsidR="00532BC0" w:rsidRDefault="00532BC0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</w:p>
    <w:p w14:paraId="326A71D9" w14:textId="77777777" w:rsidR="00C65667" w:rsidRDefault="00C65667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</w:p>
    <w:p w14:paraId="30141CFA" w14:textId="77777777" w:rsidR="00C65667" w:rsidRDefault="00C65667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</w:p>
    <w:p w14:paraId="6FBD9CD5" w14:textId="77777777" w:rsidR="00C65667" w:rsidRDefault="00C65667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</w:p>
    <w:p w14:paraId="40063099" w14:textId="77777777" w:rsidR="00C65667" w:rsidRDefault="00C65667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</w:p>
    <w:p w14:paraId="6EF484C1" w14:textId="77777777" w:rsidR="00C65667" w:rsidRDefault="00C65667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</w:p>
    <w:p w14:paraId="5069C501" w14:textId="77777777" w:rsidR="00C65667" w:rsidRDefault="00C65667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</w:p>
    <w:p w14:paraId="12725C3F" w14:textId="77777777" w:rsidR="00C65667" w:rsidRDefault="00C65667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</w:p>
    <w:p w14:paraId="48C3F680" w14:textId="77777777" w:rsidR="00C65667" w:rsidRDefault="00C65667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</w:p>
    <w:p w14:paraId="106C7D83" w14:textId="77777777" w:rsidR="00C65667" w:rsidRDefault="00C65667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</w:p>
    <w:p w14:paraId="041CB5C1" w14:textId="77777777" w:rsidR="00C65667" w:rsidRDefault="00C65667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</w:p>
    <w:p w14:paraId="1FA26009" w14:textId="77777777" w:rsidR="00C65667" w:rsidRDefault="00C65667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</w:p>
    <w:p w14:paraId="6003E38B" w14:textId="77777777" w:rsidR="00C65667" w:rsidRDefault="00C65667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</w:p>
    <w:p w14:paraId="17B6A46C" w14:textId="77777777" w:rsidR="00C65667" w:rsidRDefault="00C65667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</w:p>
    <w:p w14:paraId="10A14ACD" w14:textId="77777777" w:rsidR="00C65667" w:rsidRDefault="00C65667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</w:p>
    <w:p w14:paraId="434C5E64" w14:textId="77777777" w:rsidR="00C65667" w:rsidRDefault="00C65667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</w:p>
    <w:p w14:paraId="6F55BA8B" w14:textId="77777777" w:rsidR="00C65667" w:rsidRDefault="00C65667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</w:p>
    <w:p w14:paraId="72B67EF2" w14:textId="77777777" w:rsidR="00C65667" w:rsidRDefault="00C65667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</w:p>
    <w:p w14:paraId="1A4413E3" w14:textId="77777777" w:rsidR="00C65667" w:rsidRDefault="00C65667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</w:p>
    <w:p w14:paraId="7AA1E024" w14:textId="77777777" w:rsidR="00C65667" w:rsidRDefault="00C65667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</w:p>
    <w:p w14:paraId="143DAF5C" w14:textId="77777777" w:rsidR="00C65667" w:rsidRDefault="00C65667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</w:p>
    <w:p w14:paraId="65B1AFDE" w14:textId="77777777" w:rsidR="00C65667" w:rsidRDefault="00C65667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</w:p>
    <w:p w14:paraId="6BDBB0A4" w14:textId="77777777" w:rsidR="00C65667" w:rsidRDefault="00C65667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</w:p>
    <w:p w14:paraId="372B19CA" w14:textId="77777777" w:rsidR="00C65667" w:rsidRDefault="00C65667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</w:p>
    <w:p w14:paraId="5F298A69" w14:textId="77777777" w:rsidR="00445A40" w:rsidRDefault="00445A40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</w:p>
    <w:p w14:paraId="6CB93ABD" w14:textId="00E4A8BA" w:rsidR="00532BC0" w:rsidRPr="008A1D48" w:rsidRDefault="00532BC0" w:rsidP="00532BC0">
      <w:pPr>
        <w:tabs>
          <w:tab w:val="left" w:pos="2323"/>
        </w:tabs>
        <w:rPr>
          <w:rFonts w:ascii="Lucida Bright" w:hAnsi="Lucida Bright" w:cstheme="majorBidi"/>
          <w:color w:val="0070C0"/>
          <w:sz w:val="28"/>
          <w:szCs w:val="28"/>
        </w:rPr>
      </w:pPr>
      <w:r w:rsidRPr="008A1D48">
        <w:rPr>
          <w:rFonts w:ascii="Calibri" w:eastAsia="Calibri" w:hAnsi="Calibri" w:cs="Arial"/>
          <w:color w:val="0070C0"/>
          <w:kern w:val="24"/>
          <w:sz w:val="28"/>
          <w:szCs w:val="28"/>
          <w14:textOutline w14:w="9525" w14:cap="flat" w14:cmpd="sng" w14:algn="ctr">
            <w14:solidFill>
              <w14:srgbClr w14:val="FFFFFF">
                <w14:alpha w14:val="90000"/>
              </w14:srgbClr>
            </w14:solidFill>
            <w14:prstDash w14:val="solid"/>
            <w14:round/>
          </w14:textOutline>
        </w:rPr>
        <w:lastRenderedPageBreak/>
        <w:t>Relational</w:t>
      </w:r>
      <w:r w:rsidRPr="008A1D48">
        <w:rPr>
          <w:rFonts w:ascii="Calibri" w:eastAsia="Calibri" w:hAnsi="Calibri" w:cs="Arial"/>
          <w:color w:val="0070C0"/>
          <w:kern w:val="24"/>
          <w:sz w:val="28"/>
          <w:szCs w:val="28"/>
          <w14:textOutline w14:w="9525" w14:cap="flat" w14:cmpd="sng" w14:algn="ctr">
            <w14:solidFill>
              <w14:srgbClr w14:val="FFFFFF">
                <w14:alpha w14:val="90000"/>
              </w14:srgbClr>
            </w14:solidFill>
            <w14:prstDash w14:val="solid"/>
            <w14:round/>
          </w14:textOutline>
        </w:rPr>
        <w:t xml:space="preserve"> Model:</w:t>
      </w:r>
    </w:p>
    <w:p w14:paraId="5097290A" w14:textId="0DB826E8" w:rsidR="00532BC0" w:rsidRDefault="00532BC0" w:rsidP="00532BC0">
      <w:pPr>
        <w:tabs>
          <w:tab w:val="left" w:pos="2323"/>
        </w:tabs>
        <w:rPr>
          <w:rFonts w:ascii="Lucida Bright" w:hAnsi="Lucida Bright" w:cstheme="majorBidi"/>
          <w:sz w:val="28"/>
          <w:szCs w:val="28"/>
        </w:rPr>
      </w:pPr>
      <w:r w:rsidRPr="00532BC0">
        <w:rPr>
          <w:rFonts w:ascii="Lucida Bright" w:hAnsi="Lucida Bright" w:cstheme="majorBidi"/>
          <w:sz w:val="28"/>
          <w:szCs w:val="28"/>
        </w:rPr>
        <w:drawing>
          <wp:inline distT="0" distB="0" distL="0" distR="0" wp14:anchorId="1121EC19" wp14:editId="39071426">
            <wp:extent cx="6645910" cy="3552190"/>
            <wp:effectExtent l="38100" t="38100" r="40640" b="29210"/>
            <wp:docPr id="747143661" name="Picture 747143661">
              <a:extLst xmlns:a="http://schemas.openxmlformats.org/drawingml/2006/main">
                <a:ext uri="{FF2B5EF4-FFF2-40B4-BE49-F238E27FC236}">
                  <a16:creationId xmlns:a16="http://schemas.microsoft.com/office/drawing/2014/main" id="{4B094BE2-CEBD-570E-52E9-F9BCE4A438A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4B094BE2-CEBD-570E-52E9-F9BCE4A438A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2190"/>
                    </a:xfrm>
                    <a:prstGeom prst="rect">
                      <a:avLst/>
                    </a:prstGeom>
                    <a:effectLst>
                      <a:outerShdw blurRad="25400" dir="17880000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A01A90" w14:textId="77777777" w:rsidR="00A45FA9" w:rsidRDefault="00A45FA9" w:rsidP="00A45FA9">
      <w:pPr>
        <w:rPr>
          <w:rFonts w:ascii="Lucida Bright" w:hAnsi="Lucida Bright" w:cstheme="majorBidi"/>
          <w:sz w:val="28"/>
          <w:szCs w:val="28"/>
        </w:rPr>
      </w:pPr>
    </w:p>
    <w:p w14:paraId="0F1CFD5F" w14:textId="397245E8" w:rsidR="00A45FA9" w:rsidRPr="008A1D48" w:rsidRDefault="00A45FA9" w:rsidP="00A45FA9">
      <w:pPr>
        <w:rPr>
          <w:rFonts w:ascii="Calibri" w:eastAsia="Calibri" w:hAnsi="Calibri" w:cs="Arial"/>
          <w:color w:val="0070C0"/>
          <w:kern w:val="24"/>
          <w:sz w:val="28"/>
          <w:szCs w:val="28"/>
          <w14:textOutline w14:w="9525" w14:cap="flat" w14:cmpd="sng" w14:algn="ctr">
            <w14:solidFill>
              <w14:srgbClr w14:val="FFFFFF">
                <w14:alpha w14:val="90000"/>
              </w14:srgbClr>
            </w14:solidFill>
            <w14:prstDash w14:val="solid"/>
            <w14:round/>
          </w14:textOutline>
        </w:rPr>
      </w:pPr>
      <w:r w:rsidRPr="008A1D48">
        <w:rPr>
          <w:noProof/>
          <w:color w:val="0070C0"/>
        </w:rPr>
        <w:drawing>
          <wp:anchor distT="0" distB="0" distL="114935" distR="114935" simplePos="0" relativeHeight="251678720" behindDoc="1" locked="0" layoutInCell="0" allowOverlap="1" wp14:anchorId="0BC438CB" wp14:editId="3A8F045B">
            <wp:simplePos x="0" y="0"/>
            <wp:positionH relativeFrom="margin">
              <wp:align>left</wp:align>
            </wp:positionH>
            <wp:positionV relativeFrom="page">
              <wp:posOffset>8700995</wp:posOffset>
            </wp:positionV>
            <wp:extent cx="2814546" cy="1728704"/>
            <wp:effectExtent l="0" t="0" r="5080" b="5080"/>
            <wp:wrapSquare wrapText="bothSides"/>
            <wp:docPr id="105" name="Shape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Shape1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8" t="-13" r="-8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546" cy="1728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1D48">
        <w:rPr>
          <w:noProof/>
          <w:color w:val="0070C0"/>
        </w:rPr>
        <w:drawing>
          <wp:anchor distT="0" distB="0" distL="114935" distR="114935" simplePos="0" relativeHeight="251676672" behindDoc="1" locked="0" layoutInCell="0" allowOverlap="1" wp14:anchorId="29FD0ECE" wp14:editId="3715554A">
            <wp:simplePos x="0" y="0"/>
            <wp:positionH relativeFrom="margin">
              <wp:posOffset>1568818</wp:posOffset>
            </wp:positionH>
            <wp:positionV relativeFrom="page">
              <wp:posOffset>7216324</wp:posOffset>
            </wp:positionV>
            <wp:extent cx="1263015" cy="1358900"/>
            <wp:effectExtent l="0" t="0" r="0" b="0"/>
            <wp:wrapSquare wrapText="bothSides"/>
            <wp:docPr id="104" name="Shape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Shape1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19" t="-18" r="-19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01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1D48">
        <w:rPr>
          <w:noProof/>
          <w:color w:val="0070C0"/>
        </w:rPr>
        <w:drawing>
          <wp:anchor distT="0" distB="0" distL="114935" distR="114935" simplePos="0" relativeHeight="251670528" behindDoc="1" locked="0" layoutInCell="0" allowOverlap="1" wp14:anchorId="0028B66F" wp14:editId="4940EDB3">
            <wp:simplePos x="0" y="0"/>
            <wp:positionH relativeFrom="page">
              <wp:posOffset>4736075</wp:posOffset>
            </wp:positionH>
            <wp:positionV relativeFrom="page">
              <wp:posOffset>5137785</wp:posOffset>
            </wp:positionV>
            <wp:extent cx="1129665" cy="780415"/>
            <wp:effectExtent l="0" t="0" r="0" b="0"/>
            <wp:wrapSquare wrapText="bothSides"/>
            <wp:docPr id="99" name="Shape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hape1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21" t="-31" r="-21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665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1D48">
        <w:rPr>
          <w:noProof/>
          <w:color w:val="0070C0"/>
        </w:rPr>
        <w:drawing>
          <wp:anchor distT="0" distB="0" distL="114935" distR="114935" simplePos="0" relativeHeight="251666432" behindDoc="1" locked="0" layoutInCell="0" allowOverlap="1" wp14:anchorId="315D5F8F" wp14:editId="6C7B14F4">
            <wp:simplePos x="0" y="0"/>
            <wp:positionH relativeFrom="margin">
              <wp:align>right</wp:align>
            </wp:positionH>
            <wp:positionV relativeFrom="page">
              <wp:posOffset>5115048</wp:posOffset>
            </wp:positionV>
            <wp:extent cx="1167765" cy="1206500"/>
            <wp:effectExtent l="0" t="0" r="0" b="0"/>
            <wp:wrapSquare wrapText="bothSides"/>
            <wp:docPr id="98" name="Shape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Shape10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21" t="-20" r="-21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76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1D48">
        <w:rPr>
          <w:noProof/>
          <w:color w:val="0070C0"/>
        </w:rPr>
        <w:drawing>
          <wp:anchor distT="0" distB="0" distL="114935" distR="114935" simplePos="0" relativeHeight="251664384" behindDoc="1" locked="0" layoutInCell="0" allowOverlap="1" wp14:anchorId="24BB8AE1" wp14:editId="3FC3E35D">
            <wp:simplePos x="0" y="0"/>
            <wp:positionH relativeFrom="page">
              <wp:posOffset>2866145</wp:posOffset>
            </wp:positionH>
            <wp:positionV relativeFrom="page">
              <wp:posOffset>5149625</wp:posOffset>
            </wp:positionV>
            <wp:extent cx="1834515" cy="1224915"/>
            <wp:effectExtent l="0" t="0" r="0" b="0"/>
            <wp:wrapSquare wrapText="bothSides"/>
            <wp:docPr id="97" name="Shape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hape10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13" t="-20" r="-13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51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1D48">
        <w:rPr>
          <w:noProof/>
          <w:color w:val="0070C0"/>
        </w:rPr>
        <w:drawing>
          <wp:anchor distT="0" distB="0" distL="114935" distR="114935" simplePos="0" relativeHeight="251662336" behindDoc="1" locked="0" layoutInCell="0" allowOverlap="1" wp14:anchorId="78D329E4" wp14:editId="517473F2">
            <wp:simplePos x="0" y="0"/>
            <wp:positionH relativeFrom="page">
              <wp:posOffset>1396898</wp:posOffset>
            </wp:positionH>
            <wp:positionV relativeFrom="page">
              <wp:posOffset>5161608</wp:posOffset>
            </wp:positionV>
            <wp:extent cx="1275715" cy="1206500"/>
            <wp:effectExtent l="0" t="0" r="0" b="0"/>
            <wp:wrapSquare wrapText="bothSides"/>
            <wp:docPr id="96" name="Shape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Shape10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9" t="-20" r="-19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71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1D48">
        <w:rPr>
          <w:noProof/>
          <w:color w:val="0070C0"/>
        </w:rPr>
        <w:drawing>
          <wp:anchor distT="0" distB="0" distL="114935" distR="114935" simplePos="0" relativeHeight="251668480" behindDoc="1" locked="0" layoutInCell="0" allowOverlap="1" wp14:anchorId="3122EC3D" wp14:editId="53A78333">
            <wp:simplePos x="0" y="0"/>
            <wp:positionH relativeFrom="margin">
              <wp:align>left</wp:align>
            </wp:positionH>
            <wp:positionV relativeFrom="page">
              <wp:posOffset>7195759</wp:posOffset>
            </wp:positionV>
            <wp:extent cx="1167765" cy="1206500"/>
            <wp:effectExtent l="0" t="0" r="0" b="0"/>
            <wp:wrapSquare wrapText="bothSides"/>
            <wp:docPr id="390387079" name="Picture 390387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Shape10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21" t="-20" r="-21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76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1D48">
        <w:rPr>
          <w:noProof/>
          <w:color w:val="0070C0"/>
        </w:rPr>
        <w:drawing>
          <wp:anchor distT="0" distB="0" distL="114935" distR="114935" simplePos="0" relativeHeight="251674624" behindDoc="1" locked="0" layoutInCell="0" allowOverlap="1" wp14:anchorId="181FC306" wp14:editId="37C548E9">
            <wp:simplePos x="0" y="0"/>
            <wp:positionH relativeFrom="margin">
              <wp:align>right</wp:align>
            </wp:positionH>
            <wp:positionV relativeFrom="page">
              <wp:posOffset>7208663</wp:posOffset>
            </wp:positionV>
            <wp:extent cx="1579880" cy="1873250"/>
            <wp:effectExtent l="0" t="0" r="1270" b="0"/>
            <wp:wrapSquare wrapText="bothSides"/>
            <wp:docPr id="103" name="Shape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hape1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5" t="-13" r="-15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1D48">
        <w:rPr>
          <w:noProof/>
          <w:color w:val="0070C0"/>
        </w:rPr>
        <w:drawing>
          <wp:anchor distT="0" distB="0" distL="114935" distR="114935" simplePos="0" relativeHeight="251660288" behindDoc="1" locked="0" layoutInCell="0" allowOverlap="1" wp14:anchorId="16001288" wp14:editId="2535456F">
            <wp:simplePos x="0" y="0"/>
            <wp:positionH relativeFrom="margin">
              <wp:align>left</wp:align>
            </wp:positionH>
            <wp:positionV relativeFrom="page">
              <wp:posOffset>5169576</wp:posOffset>
            </wp:positionV>
            <wp:extent cx="729615" cy="1663700"/>
            <wp:effectExtent l="0" t="0" r="0" b="0"/>
            <wp:wrapSquare wrapText="bothSides"/>
            <wp:docPr id="95" name="Shape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Shape10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33" t="-14" r="-33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1D48">
        <w:rPr>
          <w:rFonts w:ascii="Calibri" w:eastAsia="Calibri" w:hAnsi="Calibri" w:cs="Arial"/>
          <w:color w:val="0070C0"/>
          <w:kern w:val="24"/>
          <w:sz w:val="28"/>
          <w:szCs w:val="28"/>
          <w14:textOutline w14:w="9525" w14:cap="flat" w14:cmpd="sng" w14:algn="ctr">
            <w14:solidFill>
              <w14:srgbClr w14:val="FFFFFF">
                <w14:alpha w14:val="90000"/>
              </w14:srgbClr>
            </w14:solidFill>
            <w14:prstDash w14:val="solid"/>
            <w14:round/>
          </w14:textOutline>
        </w:rPr>
        <w:t>Physical</w:t>
      </w:r>
      <w:r w:rsidRPr="008A1D48">
        <w:rPr>
          <w:rFonts w:ascii="Calibri" w:eastAsia="Calibri" w:hAnsi="Calibri" w:cs="Arial"/>
          <w:color w:val="0070C0"/>
          <w:kern w:val="24"/>
          <w:sz w:val="28"/>
          <w:szCs w:val="28"/>
          <w14:textOutline w14:w="9525" w14:cap="flat" w14:cmpd="sng" w14:algn="ctr">
            <w14:solidFill>
              <w14:srgbClr w14:val="FFFFFF">
                <w14:alpha w14:val="90000"/>
              </w14:srgbClr>
            </w14:solidFill>
            <w14:prstDash w14:val="solid"/>
            <w14:round/>
          </w14:textOutline>
        </w:rPr>
        <w:t xml:space="preserve"> Model:</w:t>
      </w:r>
    </w:p>
    <w:p w14:paraId="515036F8" w14:textId="77777777" w:rsidR="0073246A" w:rsidRPr="0073246A" w:rsidRDefault="0073246A" w:rsidP="0073246A">
      <w:pPr>
        <w:rPr>
          <w:rFonts w:ascii="Lucida Bright" w:hAnsi="Lucida Bright" w:cstheme="majorBidi"/>
          <w:sz w:val="28"/>
          <w:szCs w:val="28"/>
        </w:rPr>
      </w:pPr>
    </w:p>
    <w:p w14:paraId="3A4F5459" w14:textId="77777777" w:rsidR="0073246A" w:rsidRPr="0073246A" w:rsidRDefault="0073246A" w:rsidP="0073246A">
      <w:pPr>
        <w:rPr>
          <w:rFonts w:ascii="Lucida Bright" w:hAnsi="Lucida Bright" w:cstheme="majorBidi"/>
          <w:sz w:val="28"/>
          <w:szCs w:val="28"/>
        </w:rPr>
      </w:pPr>
    </w:p>
    <w:p w14:paraId="5A20E362" w14:textId="77777777" w:rsidR="0073246A" w:rsidRPr="0073246A" w:rsidRDefault="0073246A" w:rsidP="0073246A">
      <w:pPr>
        <w:rPr>
          <w:rFonts w:ascii="Lucida Bright" w:hAnsi="Lucida Bright" w:cstheme="majorBidi"/>
          <w:sz w:val="28"/>
          <w:szCs w:val="28"/>
        </w:rPr>
      </w:pPr>
    </w:p>
    <w:p w14:paraId="73117E64" w14:textId="77777777" w:rsidR="0073246A" w:rsidRPr="0073246A" w:rsidRDefault="0073246A" w:rsidP="0073246A">
      <w:pPr>
        <w:rPr>
          <w:rFonts w:ascii="Lucida Bright" w:hAnsi="Lucida Bright" w:cstheme="majorBidi"/>
          <w:sz w:val="28"/>
          <w:szCs w:val="28"/>
        </w:rPr>
      </w:pPr>
    </w:p>
    <w:p w14:paraId="60C62988" w14:textId="77777777" w:rsidR="0073246A" w:rsidRPr="0073246A" w:rsidRDefault="0073246A" w:rsidP="0073246A">
      <w:pPr>
        <w:rPr>
          <w:rFonts w:ascii="Lucida Bright" w:hAnsi="Lucida Bright" w:cstheme="majorBidi"/>
          <w:sz w:val="28"/>
          <w:szCs w:val="28"/>
        </w:rPr>
      </w:pPr>
    </w:p>
    <w:p w14:paraId="44B4834A" w14:textId="77777777" w:rsidR="0073246A" w:rsidRPr="0073246A" w:rsidRDefault="0073246A" w:rsidP="0073246A">
      <w:pPr>
        <w:rPr>
          <w:rFonts w:ascii="Lucida Bright" w:hAnsi="Lucida Bright" w:cstheme="majorBidi"/>
          <w:sz w:val="28"/>
          <w:szCs w:val="28"/>
        </w:rPr>
      </w:pPr>
    </w:p>
    <w:p w14:paraId="73235EEE" w14:textId="77777777" w:rsidR="0073246A" w:rsidRPr="0073246A" w:rsidRDefault="0073246A" w:rsidP="0073246A">
      <w:pPr>
        <w:rPr>
          <w:rFonts w:ascii="Lucida Bright" w:hAnsi="Lucida Bright" w:cstheme="majorBidi"/>
          <w:sz w:val="28"/>
          <w:szCs w:val="28"/>
        </w:rPr>
      </w:pPr>
    </w:p>
    <w:p w14:paraId="57667C18" w14:textId="77777777" w:rsidR="0073246A" w:rsidRPr="0073246A" w:rsidRDefault="0073246A" w:rsidP="0073246A">
      <w:pPr>
        <w:rPr>
          <w:rFonts w:ascii="Lucida Bright" w:hAnsi="Lucida Bright" w:cstheme="majorBidi"/>
          <w:sz w:val="28"/>
          <w:szCs w:val="28"/>
        </w:rPr>
      </w:pPr>
    </w:p>
    <w:p w14:paraId="2F6C95B7" w14:textId="6FF0ACA5" w:rsidR="0073246A" w:rsidRPr="0073246A" w:rsidRDefault="005E1D13" w:rsidP="0073246A">
      <w:pPr>
        <w:rPr>
          <w:rFonts w:ascii="Lucida Bright" w:hAnsi="Lucida Bright" w:cstheme="majorBidi"/>
          <w:sz w:val="28"/>
          <w:szCs w:val="28"/>
        </w:rPr>
      </w:pPr>
      <w:r>
        <w:rPr>
          <w:noProof/>
        </w:rPr>
        <w:drawing>
          <wp:anchor distT="0" distB="0" distL="114935" distR="114935" simplePos="0" relativeHeight="251672576" behindDoc="1" locked="0" layoutInCell="0" allowOverlap="1" wp14:anchorId="4BE436A9" wp14:editId="3A8AD2DB">
            <wp:simplePos x="0" y="0"/>
            <wp:positionH relativeFrom="page">
              <wp:posOffset>3751375</wp:posOffset>
            </wp:positionH>
            <wp:positionV relativeFrom="page">
              <wp:posOffset>7196271</wp:posOffset>
            </wp:positionV>
            <wp:extent cx="1428115" cy="1015365"/>
            <wp:effectExtent l="0" t="0" r="0" b="0"/>
            <wp:wrapSquare wrapText="bothSides"/>
            <wp:docPr id="102" name="Shape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Shape1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17" t="-24" r="-17" b="-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5F556" w14:textId="77777777" w:rsidR="0073246A" w:rsidRPr="0073246A" w:rsidRDefault="0073246A" w:rsidP="0073246A">
      <w:pPr>
        <w:rPr>
          <w:rFonts w:ascii="Lucida Bright" w:hAnsi="Lucida Bright" w:cstheme="majorBidi"/>
          <w:sz w:val="28"/>
          <w:szCs w:val="28"/>
        </w:rPr>
      </w:pPr>
    </w:p>
    <w:p w14:paraId="2ED028C2" w14:textId="77777777" w:rsidR="0073246A" w:rsidRPr="0073246A" w:rsidRDefault="0073246A" w:rsidP="0073246A">
      <w:pPr>
        <w:rPr>
          <w:rFonts w:ascii="Lucida Bright" w:hAnsi="Lucida Bright" w:cstheme="majorBidi"/>
          <w:sz w:val="28"/>
          <w:szCs w:val="28"/>
        </w:rPr>
      </w:pPr>
    </w:p>
    <w:p w14:paraId="77816E0C" w14:textId="77777777" w:rsidR="0073246A" w:rsidRPr="0073246A" w:rsidRDefault="0073246A" w:rsidP="0073246A">
      <w:pPr>
        <w:rPr>
          <w:rFonts w:ascii="Lucida Bright" w:hAnsi="Lucida Bright" w:cstheme="majorBidi"/>
          <w:sz w:val="28"/>
          <w:szCs w:val="28"/>
        </w:rPr>
      </w:pPr>
    </w:p>
    <w:p w14:paraId="131F1F57" w14:textId="77777777" w:rsidR="0073246A" w:rsidRPr="0073246A" w:rsidRDefault="0073246A" w:rsidP="0073246A">
      <w:pPr>
        <w:rPr>
          <w:rFonts w:ascii="Lucida Bright" w:hAnsi="Lucida Bright" w:cstheme="majorBidi"/>
          <w:sz w:val="28"/>
          <w:szCs w:val="28"/>
        </w:rPr>
      </w:pPr>
    </w:p>
    <w:p w14:paraId="6553C595" w14:textId="77777777" w:rsidR="0073246A" w:rsidRPr="0073246A" w:rsidRDefault="0073246A" w:rsidP="0073246A">
      <w:pPr>
        <w:rPr>
          <w:rFonts w:ascii="Lucida Bright" w:hAnsi="Lucida Bright" w:cstheme="majorBidi"/>
          <w:sz w:val="28"/>
          <w:szCs w:val="28"/>
        </w:rPr>
      </w:pPr>
    </w:p>
    <w:p w14:paraId="136D8FCB" w14:textId="77777777" w:rsidR="0073246A" w:rsidRPr="0073246A" w:rsidRDefault="0073246A" w:rsidP="0073246A">
      <w:pPr>
        <w:rPr>
          <w:rFonts w:ascii="Lucida Bright" w:hAnsi="Lucida Bright" w:cstheme="majorBidi"/>
          <w:sz w:val="28"/>
          <w:szCs w:val="28"/>
        </w:rPr>
      </w:pPr>
    </w:p>
    <w:p w14:paraId="354542A1" w14:textId="77777777" w:rsidR="0073246A" w:rsidRPr="0073246A" w:rsidRDefault="0073246A" w:rsidP="0073246A">
      <w:pPr>
        <w:rPr>
          <w:rFonts w:ascii="Lucida Bright" w:hAnsi="Lucida Bright" w:cstheme="majorBidi"/>
          <w:sz w:val="28"/>
          <w:szCs w:val="28"/>
        </w:rPr>
      </w:pPr>
    </w:p>
    <w:p w14:paraId="27071477" w14:textId="77777777" w:rsidR="0073246A" w:rsidRPr="0073246A" w:rsidRDefault="0073246A" w:rsidP="0073246A">
      <w:pPr>
        <w:rPr>
          <w:rFonts w:ascii="Lucida Bright" w:hAnsi="Lucida Bright" w:cstheme="majorBidi"/>
          <w:sz w:val="28"/>
          <w:szCs w:val="28"/>
        </w:rPr>
      </w:pPr>
    </w:p>
    <w:p w14:paraId="4CB89443" w14:textId="77777777" w:rsidR="0073246A" w:rsidRDefault="0073246A" w:rsidP="0073246A">
      <w:pPr>
        <w:jc w:val="center"/>
        <w:rPr>
          <w:rFonts w:ascii="Lucida Bright" w:hAnsi="Lucida Bright" w:cstheme="majorBidi"/>
          <w:sz w:val="28"/>
          <w:szCs w:val="28"/>
        </w:rPr>
      </w:pPr>
    </w:p>
    <w:p w14:paraId="451BCB30" w14:textId="77777777" w:rsidR="0073246A" w:rsidRDefault="0073246A" w:rsidP="0073246A">
      <w:pPr>
        <w:jc w:val="center"/>
        <w:rPr>
          <w:rFonts w:ascii="Lucida Bright" w:hAnsi="Lucida Bright" w:cstheme="majorBidi"/>
          <w:sz w:val="28"/>
          <w:szCs w:val="28"/>
        </w:rPr>
      </w:pPr>
    </w:p>
    <w:p w14:paraId="25AD6EBF" w14:textId="77777777" w:rsidR="0073246A" w:rsidRDefault="0073246A" w:rsidP="0073246A">
      <w:pPr>
        <w:jc w:val="center"/>
        <w:rPr>
          <w:rFonts w:ascii="Lucida Bright" w:hAnsi="Lucida Bright" w:cstheme="majorBidi"/>
          <w:sz w:val="28"/>
          <w:szCs w:val="28"/>
        </w:rPr>
      </w:pPr>
    </w:p>
    <w:p w14:paraId="3C345194" w14:textId="77777777" w:rsidR="0073246A" w:rsidRDefault="0073246A" w:rsidP="0073246A">
      <w:pPr>
        <w:jc w:val="center"/>
        <w:rPr>
          <w:rFonts w:ascii="Lucida Bright" w:hAnsi="Lucida Bright" w:cstheme="majorBidi"/>
          <w:sz w:val="28"/>
          <w:szCs w:val="28"/>
        </w:rPr>
      </w:pPr>
    </w:p>
    <w:p w14:paraId="4273B129" w14:textId="4CF26C22" w:rsidR="0073246A" w:rsidRPr="0073246A" w:rsidRDefault="0073246A" w:rsidP="0073246A">
      <w:pPr>
        <w:rPr>
          <w:rFonts w:ascii="Garamond" w:hAnsi="Garamond" w:cstheme="majorBidi"/>
          <w:b/>
          <w:bCs/>
          <w:sz w:val="28"/>
          <w:szCs w:val="28"/>
        </w:rPr>
      </w:pPr>
      <w:r w:rsidRPr="009723FE">
        <w:rPr>
          <w:rFonts w:ascii="Garamond" w:hAnsi="Garamond" w:cstheme="majorBidi"/>
          <w:b/>
          <w:bCs/>
          <w:color w:val="0070C0"/>
          <w:sz w:val="28"/>
          <w:szCs w:val="28"/>
        </w:rPr>
        <w:lastRenderedPageBreak/>
        <w:t>MySQL Queries:</w:t>
      </w:r>
    </w:p>
    <w:p w14:paraId="398BE938" w14:textId="77777777" w:rsidR="0073246A" w:rsidRPr="0073246A" w:rsidRDefault="0073246A" w:rsidP="0073246A">
      <w:pPr>
        <w:rPr>
          <w:rFonts w:ascii="Garamond" w:hAnsi="Garamond" w:cstheme="majorBidi"/>
          <w:sz w:val="28"/>
          <w:szCs w:val="28"/>
        </w:rPr>
      </w:pPr>
    </w:p>
    <w:p w14:paraId="4C3D5AEA" w14:textId="77777777" w:rsidR="0073246A" w:rsidRPr="0073246A" w:rsidRDefault="0073246A" w:rsidP="0073246A">
      <w:pPr>
        <w:rPr>
          <w:rFonts w:ascii="Garamond" w:hAnsi="Garamond" w:cstheme="majorBidi"/>
          <w:sz w:val="28"/>
          <w:szCs w:val="28"/>
        </w:rPr>
      </w:pPr>
      <w:r w:rsidRPr="0073246A">
        <w:rPr>
          <w:rFonts w:ascii="Garamond" w:hAnsi="Garamond" w:cstheme="majorBidi"/>
          <w:sz w:val="28"/>
          <w:szCs w:val="28"/>
        </w:rPr>
        <w:t xml:space="preserve">Creating the tables: </w:t>
      </w:r>
    </w:p>
    <w:p w14:paraId="4222534F" w14:textId="77777777" w:rsidR="0073246A" w:rsidRPr="0073246A" w:rsidRDefault="0073246A" w:rsidP="0073246A">
      <w:pPr>
        <w:rPr>
          <w:rFonts w:ascii="Garamond" w:hAnsi="Garamond" w:cstheme="majorBidi"/>
          <w:sz w:val="28"/>
          <w:szCs w:val="28"/>
        </w:rPr>
      </w:pPr>
    </w:p>
    <w:p w14:paraId="68D5B246" w14:textId="77777777" w:rsidR="0073246A" w:rsidRPr="0073246A" w:rsidRDefault="0073246A" w:rsidP="0073246A">
      <w:pPr>
        <w:numPr>
          <w:ilvl w:val="0"/>
          <w:numId w:val="15"/>
        </w:numPr>
        <w:rPr>
          <w:rFonts w:ascii="Garamond" w:hAnsi="Garamond" w:cstheme="majorBidi"/>
          <w:sz w:val="28"/>
          <w:szCs w:val="28"/>
        </w:rPr>
      </w:pPr>
      <w:r w:rsidRPr="0073246A">
        <w:rPr>
          <w:rFonts w:ascii="Garamond" w:hAnsi="Garamond" w:cstheme="majorBidi"/>
          <w:sz w:val="28"/>
          <w:szCs w:val="28"/>
        </w:rPr>
        <w:t xml:space="preserve">Create table </w:t>
      </w:r>
      <w:proofErr w:type="spellStart"/>
      <w:proofErr w:type="gramStart"/>
      <w:r w:rsidRPr="0073246A">
        <w:rPr>
          <w:rFonts w:ascii="Garamond" w:hAnsi="Garamond" w:cstheme="majorBidi"/>
          <w:sz w:val="28"/>
          <w:szCs w:val="28"/>
        </w:rPr>
        <w:t>CompanyCode</w:t>
      </w:r>
      <w:proofErr w:type="spellEnd"/>
      <w:r w:rsidRPr="0073246A">
        <w:rPr>
          <w:rFonts w:ascii="Garamond" w:hAnsi="Garamond" w:cstheme="majorBidi"/>
          <w:sz w:val="28"/>
          <w:szCs w:val="28"/>
        </w:rPr>
        <w:t>(</w:t>
      </w:r>
      <w:proofErr w:type="gramEnd"/>
      <w:r w:rsidRPr="0073246A">
        <w:rPr>
          <w:rFonts w:ascii="Garamond" w:hAnsi="Garamond" w:cstheme="majorBidi"/>
          <w:sz w:val="28"/>
          <w:szCs w:val="28"/>
        </w:rPr>
        <w:t>CC_ID int not null, primary key(CC_ID));</w:t>
      </w:r>
    </w:p>
    <w:p w14:paraId="69251D84" w14:textId="77777777" w:rsidR="0073246A" w:rsidRPr="0073246A" w:rsidRDefault="0073246A" w:rsidP="0073246A">
      <w:pPr>
        <w:numPr>
          <w:ilvl w:val="0"/>
          <w:numId w:val="15"/>
        </w:numPr>
        <w:rPr>
          <w:rFonts w:ascii="Garamond" w:hAnsi="Garamond" w:cstheme="majorBidi"/>
          <w:sz w:val="28"/>
          <w:szCs w:val="28"/>
        </w:rPr>
      </w:pPr>
      <w:r w:rsidRPr="0073246A">
        <w:rPr>
          <w:rFonts w:ascii="Garamond" w:hAnsi="Garamond" w:cstheme="majorBidi"/>
          <w:sz w:val="28"/>
          <w:szCs w:val="28"/>
        </w:rPr>
        <w:t xml:space="preserve">create table </w:t>
      </w:r>
      <w:proofErr w:type="gramStart"/>
      <w:r w:rsidRPr="0073246A">
        <w:rPr>
          <w:rFonts w:ascii="Garamond" w:hAnsi="Garamond" w:cstheme="majorBidi"/>
          <w:sz w:val="28"/>
          <w:szCs w:val="28"/>
        </w:rPr>
        <w:t>Plant(</w:t>
      </w:r>
      <w:proofErr w:type="spellStart"/>
      <w:proofErr w:type="gramEnd"/>
      <w:r w:rsidRPr="0073246A">
        <w:rPr>
          <w:rFonts w:ascii="Garamond" w:hAnsi="Garamond" w:cstheme="majorBidi"/>
          <w:sz w:val="28"/>
          <w:szCs w:val="28"/>
        </w:rPr>
        <w:t>Plant_ID</w:t>
      </w:r>
      <w:proofErr w:type="spellEnd"/>
      <w:r w:rsidRPr="0073246A">
        <w:rPr>
          <w:rFonts w:ascii="Garamond" w:hAnsi="Garamond" w:cstheme="majorBidi"/>
          <w:sz w:val="28"/>
          <w:szCs w:val="28"/>
        </w:rPr>
        <w:t xml:space="preserve"> int not null, CC_ID int not null, primary key(</w:t>
      </w:r>
      <w:proofErr w:type="spellStart"/>
      <w:r w:rsidRPr="0073246A">
        <w:rPr>
          <w:rFonts w:ascii="Garamond" w:hAnsi="Garamond" w:cstheme="majorBidi"/>
          <w:sz w:val="28"/>
          <w:szCs w:val="28"/>
        </w:rPr>
        <w:t>Plant_ID</w:t>
      </w:r>
      <w:proofErr w:type="spellEnd"/>
      <w:r w:rsidRPr="0073246A">
        <w:rPr>
          <w:rFonts w:ascii="Garamond" w:hAnsi="Garamond" w:cstheme="majorBidi"/>
          <w:sz w:val="28"/>
          <w:szCs w:val="28"/>
        </w:rPr>
        <w:t xml:space="preserve">), foreign key (CC_ID) references </w:t>
      </w:r>
      <w:proofErr w:type="spellStart"/>
      <w:r w:rsidRPr="0073246A">
        <w:rPr>
          <w:rFonts w:ascii="Garamond" w:hAnsi="Garamond" w:cstheme="majorBidi"/>
          <w:sz w:val="28"/>
          <w:szCs w:val="28"/>
        </w:rPr>
        <w:t>CompanyCode</w:t>
      </w:r>
      <w:proofErr w:type="spellEnd"/>
      <w:r w:rsidRPr="0073246A">
        <w:rPr>
          <w:rFonts w:ascii="Garamond" w:hAnsi="Garamond" w:cstheme="majorBidi"/>
          <w:sz w:val="28"/>
          <w:szCs w:val="28"/>
        </w:rPr>
        <w:t>(CC_ID));</w:t>
      </w:r>
    </w:p>
    <w:p w14:paraId="4FEA34FB" w14:textId="77777777" w:rsidR="0073246A" w:rsidRPr="0073246A" w:rsidRDefault="0073246A" w:rsidP="0073246A">
      <w:pPr>
        <w:numPr>
          <w:ilvl w:val="0"/>
          <w:numId w:val="15"/>
        </w:numPr>
        <w:rPr>
          <w:rFonts w:ascii="Garamond" w:hAnsi="Garamond" w:cstheme="majorBidi"/>
          <w:sz w:val="28"/>
          <w:szCs w:val="28"/>
        </w:rPr>
      </w:pPr>
      <w:r w:rsidRPr="0073246A">
        <w:rPr>
          <w:rFonts w:ascii="Garamond" w:hAnsi="Garamond" w:cstheme="majorBidi"/>
          <w:sz w:val="28"/>
          <w:szCs w:val="28"/>
        </w:rPr>
        <w:t xml:space="preserve">create table </w:t>
      </w:r>
      <w:proofErr w:type="spellStart"/>
      <w:proofErr w:type="gramStart"/>
      <w:r w:rsidRPr="0073246A">
        <w:rPr>
          <w:rFonts w:ascii="Garamond" w:hAnsi="Garamond" w:cstheme="majorBidi"/>
          <w:sz w:val="28"/>
          <w:szCs w:val="28"/>
        </w:rPr>
        <w:t>StorageLocation</w:t>
      </w:r>
      <w:proofErr w:type="spellEnd"/>
      <w:r w:rsidRPr="0073246A">
        <w:rPr>
          <w:rFonts w:ascii="Garamond" w:hAnsi="Garamond" w:cstheme="majorBidi"/>
          <w:sz w:val="28"/>
          <w:szCs w:val="28"/>
        </w:rPr>
        <w:t>(</w:t>
      </w:r>
      <w:proofErr w:type="spellStart"/>
      <w:proofErr w:type="gramEnd"/>
      <w:r w:rsidRPr="0073246A">
        <w:rPr>
          <w:rFonts w:ascii="Garamond" w:hAnsi="Garamond" w:cstheme="majorBidi"/>
          <w:sz w:val="28"/>
          <w:szCs w:val="28"/>
        </w:rPr>
        <w:t>S_loc</w:t>
      </w:r>
      <w:proofErr w:type="spellEnd"/>
      <w:r w:rsidRPr="0073246A">
        <w:rPr>
          <w:rFonts w:ascii="Garamond" w:hAnsi="Garamond" w:cstheme="majorBidi"/>
          <w:sz w:val="28"/>
          <w:szCs w:val="28"/>
        </w:rPr>
        <w:t xml:space="preserve"> int not null, </w:t>
      </w:r>
      <w:proofErr w:type="spellStart"/>
      <w:r w:rsidRPr="0073246A">
        <w:rPr>
          <w:rFonts w:ascii="Garamond" w:hAnsi="Garamond" w:cstheme="majorBidi"/>
          <w:sz w:val="28"/>
          <w:szCs w:val="28"/>
        </w:rPr>
        <w:t>Plant_ID</w:t>
      </w:r>
      <w:proofErr w:type="spellEnd"/>
      <w:r w:rsidRPr="0073246A">
        <w:rPr>
          <w:rFonts w:ascii="Garamond" w:hAnsi="Garamond" w:cstheme="majorBidi"/>
          <w:sz w:val="28"/>
          <w:szCs w:val="28"/>
        </w:rPr>
        <w:t xml:space="preserve"> int not null, Items varchar(50) null, primary key(</w:t>
      </w:r>
      <w:proofErr w:type="spellStart"/>
      <w:r w:rsidRPr="0073246A">
        <w:rPr>
          <w:rFonts w:ascii="Garamond" w:hAnsi="Garamond" w:cstheme="majorBidi"/>
          <w:sz w:val="28"/>
          <w:szCs w:val="28"/>
        </w:rPr>
        <w:t>S_loc</w:t>
      </w:r>
      <w:proofErr w:type="spellEnd"/>
      <w:r w:rsidRPr="0073246A">
        <w:rPr>
          <w:rFonts w:ascii="Garamond" w:hAnsi="Garamond" w:cstheme="majorBidi"/>
          <w:sz w:val="28"/>
          <w:szCs w:val="28"/>
        </w:rPr>
        <w:t>), foreign key (</w:t>
      </w:r>
      <w:proofErr w:type="spellStart"/>
      <w:r w:rsidRPr="0073246A">
        <w:rPr>
          <w:rFonts w:ascii="Garamond" w:hAnsi="Garamond" w:cstheme="majorBidi"/>
          <w:sz w:val="28"/>
          <w:szCs w:val="28"/>
        </w:rPr>
        <w:t>Plant_ID</w:t>
      </w:r>
      <w:proofErr w:type="spellEnd"/>
      <w:r w:rsidRPr="0073246A">
        <w:rPr>
          <w:rFonts w:ascii="Garamond" w:hAnsi="Garamond" w:cstheme="majorBidi"/>
          <w:sz w:val="28"/>
          <w:szCs w:val="28"/>
        </w:rPr>
        <w:t>) references Plant(</w:t>
      </w:r>
      <w:proofErr w:type="spellStart"/>
      <w:r w:rsidRPr="0073246A">
        <w:rPr>
          <w:rFonts w:ascii="Garamond" w:hAnsi="Garamond" w:cstheme="majorBidi"/>
          <w:sz w:val="28"/>
          <w:szCs w:val="28"/>
        </w:rPr>
        <w:t>Plant_ID</w:t>
      </w:r>
      <w:proofErr w:type="spellEnd"/>
      <w:r w:rsidRPr="0073246A">
        <w:rPr>
          <w:rFonts w:ascii="Garamond" w:hAnsi="Garamond" w:cstheme="majorBidi"/>
          <w:sz w:val="28"/>
          <w:szCs w:val="28"/>
        </w:rPr>
        <w:t>));</w:t>
      </w:r>
    </w:p>
    <w:p w14:paraId="66FF6DD4" w14:textId="77777777" w:rsidR="0073246A" w:rsidRPr="0073246A" w:rsidRDefault="0073246A" w:rsidP="0073246A">
      <w:pPr>
        <w:numPr>
          <w:ilvl w:val="0"/>
          <w:numId w:val="15"/>
        </w:numPr>
        <w:rPr>
          <w:rFonts w:ascii="Garamond" w:hAnsi="Garamond" w:cstheme="majorBidi"/>
          <w:sz w:val="28"/>
          <w:szCs w:val="28"/>
        </w:rPr>
      </w:pPr>
      <w:r w:rsidRPr="0073246A">
        <w:rPr>
          <w:rFonts w:ascii="Garamond" w:hAnsi="Garamond" w:cstheme="majorBidi"/>
          <w:sz w:val="28"/>
          <w:szCs w:val="28"/>
        </w:rPr>
        <w:t xml:space="preserve">create table </w:t>
      </w:r>
      <w:proofErr w:type="spellStart"/>
      <w:proofErr w:type="gramStart"/>
      <w:r w:rsidRPr="0073246A">
        <w:rPr>
          <w:rFonts w:ascii="Garamond" w:hAnsi="Garamond" w:cstheme="majorBidi"/>
          <w:sz w:val="28"/>
          <w:szCs w:val="28"/>
        </w:rPr>
        <w:t>PurchasedOrganization</w:t>
      </w:r>
      <w:proofErr w:type="spellEnd"/>
      <w:r w:rsidRPr="0073246A">
        <w:rPr>
          <w:rFonts w:ascii="Garamond" w:hAnsi="Garamond" w:cstheme="majorBidi"/>
          <w:sz w:val="28"/>
          <w:szCs w:val="28"/>
        </w:rPr>
        <w:t>(</w:t>
      </w:r>
      <w:proofErr w:type="gramEnd"/>
      <w:r w:rsidRPr="0073246A">
        <w:rPr>
          <w:rFonts w:ascii="Garamond" w:hAnsi="Garamond" w:cstheme="majorBidi"/>
          <w:sz w:val="28"/>
          <w:szCs w:val="28"/>
        </w:rPr>
        <w:t xml:space="preserve">PO_ID int not null, CC_ID int not null, primary key(PO_ID), foreign key (CC_ID) references </w:t>
      </w:r>
      <w:proofErr w:type="spellStart"/>
      <w:r w:rsidRPr="0073246A">
        <w:rPr>
          <w:rFonts w:ascii="Garamond" w:hAnsi="Garamond" w:cstheme="majorBidi"/>
          <w:sz w:val="28"/>
          <w:szCs w:val="28"/>
        </w:rPr>
        <w:t>CompanyCode</w:t>
      </w:r>
      <w:proofErr w:type="spellEnd"/>
      <w:r w:rsidRPr="0073246A">
        <w:rPr>
          <w:rFonts w:ascii="Garamond" w:hAnsi="Garamond" w:cstheme="majorBidi"/>
          <w:sz w:val="28"/>
          <w:szCs w:val="28"/>
        </w:rPr>
        <w:t>(CC_ID));</w:t>
      </w:r>
    </w:p>
    <w:p w14:paraId="70254663" w14:textId="77777777" w:rsidR="0073246A" w:rsidRPr="0073246A" w:rsidRDefault="0073246A" w:rsidP="0073246A">
      <w:pPr>
        <w:numPr>
          <w:ilvl w:val="0"/>
          <w:numId w:val="15"/>
        </w:numPr>
        <w:rPr>
          <w:rFonts w:ascii="Garamond" w:hAnsi="Garamond" w:cstheme="majorBidi"/>
          <w:sz w:val="28"/>
          <w:szCs w:val="28"/>
        </w:rPr>
      </w:pPr>
      <w:r w:rsidRPr="0073246A">
        <w:rPr>
          <w:rFonts w:ascii="Garamond" w:hAnsi="Garamond" w:cstheme="majorBidi"/>
          <w:sz w:val="28"/>
          <w:szCs w:val="28"/>
        </w:rPr>
        <w:t xml:space="preserve">create table </w:t>
      </w:r>
      <w:proofErr w:type="spellStart"/>
      <w:proofErr w:type="gramStart"/>
      <w:r w:rsidRPr="0073246A">
        <w:rPr>
          <w:rFonts w:ascii="Garamond" w:hAnsi="Garamond" w:cstheme="majorBidi"/>
          <w:sz w:val="28"/>
          <w:szCs w:val="28"/>
        </w:rPr>
        <w:t>SalesOrganization</w:t>
      </w:r>
      <w:proofErr w:type="spellEnd"/>
      <w:r w:rsidRPr="0073246A">
        <w:rPr>
          <w:rFonts w:ascii="Garamond" w:hAnsi="Garamond" w:cstheme="majorBidi"/>
          <w:sz w:val="28"/>
          <w:szCs w:val="28"/>
        </w:rPr>
        <w:t>(</w:t>
      </w:r>
      <w:proofErr w:type="spellStart"/>
      <w:proofErr w:type="gramEnd"/>
      <w:r w:rsidRPr="0073246A">
        <w:rPr>
          <w:rFonts w:ascii="Garamond" w:hAnsi="Garamond" w:cstheme="majorBidi"/>
          <w:sz w:val="28"/>
          <w:szCs w:val="28"/>
        </w:rPr>
        <w:t>Sales_Org_ID</w:t>
      </w:r>
      <w:proofErr w:type="spellEnd"/>
      <w:r w:rsidRPr="0073246A">
        <w:rPr>
          <w:rFonts w:ascii="Garamond" w:hAnsi="Garamond" w:cstheme="majorBidi"/>
          <w:sz w:val="28"/>
          <w:szCs w:val="28"/>
        </w:rPr>
        <w:t xml:space="preserve"> int not null, CC_ID int not null, primary key(</w:t>
      </w:r>
      <w:proofErr w:type="spellStart"/>
      <w:r w:rsidRPr="0073246A">
        <w:rPr>
          <w:rFonts w:ascii="Garamond" w:hAnsi="Garamond" w:cstheme="majorBidi"/>
          <w:sz w:val="28"/>
          <w:szCs w:val="28"/>
        </w:rPr>
        <w:t>Sales_Org_ID</w:t>
      </w:r>
      <w:proofErr w:type="spellEnd"/>
      <w:r w:rsidRPr="0073246A">
        <w:rPr>
          <w:rFonts w:ascii="Garamond" w:hAnsi="Garamond" w:cstheme="majorBidi"/>
          <w:sz w:val="28"/>
          <w:szCs w:val="28"/>
        </w:rPr>
        <w:t xml:space="preserve">), foreign key (CC_ID) references </w:t>
      </w:r>
      <w:proofErr w:type="spellStart"/>
      <w:r w:rsidRPr="0073246A">
        <w:rPr>
          <w:rFonts w:ascii="Garamond" w:hAnsi="Garamond" w:cstheme="majorBidi"/>
          <w:sz w:val="28"/>
          <w:szCs w:val="28"/>
        </w:rPr>
        <w:t>CompanyCode</w:t>
      </w:r>
      <w:proofErr w:type="spellEnd"/>
      <w:r w:rsidRPr="0073246A">
        <w:rPr>
          <w:rFonts w:ascii="Garamond" w:hAnsi="Garamond" w:cstheme="majorBidi"/>
          <w:sz w:val="28"/>
          <w:szCs w:val="28"/>
        </w:rPr>
        <w:t>(CC_ID));</w:t>
      </w:r>
    </w:p>
    <w:p w14:paraId="610A4524" w14:textId="77777777" w:rsidR="0073246A" w:rsidRPr="0073246A" w:rsidRDefault="0073246A" w:rsidP="0073246A">
      <w:pPr>
        <w:numPr>
          <w:ilvl w:val="0"/>
          <w:numId w:val="15"/>
        </w:numPr>
        <w:rPr>
          <w:rFonts w:ascii="Garamond" w:hAnsi="Garamond" w:cstheme="majorBidi"/>
          <w:sz w:val="28"/>
          <w:szCs w:val="28"/>
        </w:rPr>
      </w:pPr>
      <w:r w:rsidRPr="0073246A">
        <w:rPr>
          <w:rFonts w:ascii="Garamond" w:hAnsi="Garamond" w:cstheme="majorBidi"/>
          <w:sz w:val="28"/>
          <w:szCs w:val="28"/>
        </w:rPr>
        <w:t xml:space="preserve">create table </w:t>
      </w:r>
      <w:proofErr w:type="spellStart"/>
      <w:proofErr w:type="gramStart"/>
      <w:r w:rsidRPr="0073246A">
        <w:rPr>
          <w:rFonts w:ascii="Garamond" w:hAnsi="Garamond" w:cstheme="majorBidi"/>
          <w:sz w:val="28"/>
          <w:szCs w:val="28"/>
        </w:rPr>
        <w:t>DistributionChannel</w:t>
      </w:r>
      <w:proofErr w:type="spellEnd"/>
      <w:r w:rsidRPr="0073246A">
        <w:rPr>
          <w:rFonts w:ascii="Garamond" w:hAnsi="Garamond" w:cstheme="majorBidi"/>
          <w:sz w:val="28"/>
          <w:szCs w:val="28"/>
        </w:rPr>
        <w:t>(</w:t>
      </w:r>
      <w:proofErr w:type="gramEnd"/>
      <w:r w:rsidRPr="0073246A">
        <w:rPr>
          <w:rFonts w:ascii="Garamond" w:hAnsi="Garamond" w:cstheme="majorBidi"/>
          <w:sz w:val="28"/>
          <w:szCs w:val="28"/>
        </w:rPr>
        <w:t xml:space="preserve">DC_ int not null, </w:t>
      </w:r>
      <w:proofErr w:type="spellStart"/>
      <w:r w:rsidRPr="0073246A">
        <w:rPr>
          <w:rFonts w:ascii="Garamond" w:hAnsi="Garamond" w:cstheme="majorBidi"/>
          <w:sz w:val="28"/>
          <w:szCs w:val="28"/>
        </w:rPr>
        <w:t>Sales_Org_ID</w:t>
      </w:r>
      <w:proofErr w:type="spellEnd"/>
      <w:r w:rsidRPr="0073246A">
        <w:rPr>
          <w:rFonts w:ascii="Garamond" w:hAnsi="Garamond" w:cstheme="majorBidi"/>
          <w:sz w:val="28"/>
          <w:szCs w:val="28"/>
        </w:rPr>
        <w:t xml:space="preserve"> int not null, primary key(DC_), foreign key (</w:t>
      </w:r>
      <w:proofErr w:type="spellStart"/>
      <w:r w:rsidRPr="0073246A">
        <w:rPr>
          <w:rFonts w:ascii="Garamond" w:hAnsi="Garamond" w:cstheme="majorBidi"/>
          <w:sz w:val="28"/>
          <w:szCs w:val="28"/>
        </w:rPr>
        <w:t>Sales_Org_ID</w:t>
      </w:r>
      <w:proofErr w:type="spellEnd"/>
      <w:r w:rsidRPr="0073246A">
        <w:rPr>
          <w:rFonts w:ascii="Garamond" w:hAnsi="Garamond" w:cstheme="majorBidi"/>
          <w:sz w:val="28"/>
          <w:szCs w:val="28"/>
        </w:rPr>
        <w:t xml:space="preserve">) references </w:t>
      </w:r>
      <w:proofErr w:type="spellStart"/>
      <w:r w:rsidRPr="0073246A">
        <w:rPr>
          <w:rFonts w:ascii="Garamond" w:hAnsi="Garamond" w:cstheme="majorBidi"/>
          <w:sz w:val="28"/>
          <w:szCs w:val="28"/>
        </w:rPr>
        <w:t>salesorganization</w:t>
      </w:r>
      <w:proofErr w:type="spellEnd"/>
      <w:r w:rsidRPr="0073246A">
        <w:rPr>
          <w:rFonts w:ascii="Garamond" w:hAnsi="Garamond" w:cstheme="majorBidi"/>
          <w:sz w:val="28"/>
          <w:szCs w:val="28"/>
        </w:rPr>
        <w:t>(</w:t>
      </w:r>
      <w:proofErr w:type="spellStart"/>
      <w:r w:rsidRPr="0073246A">
        <w:rPr>
          <w:rFonts w:ascii="Garamond" w:hAnsi="Garamond" w:cstheme="majorBidi"/>
          <w:sz w:val="28"/>
          <w:szCs w:val="28"/>
        </w:rPr>
        <w:t>Sales_Org_ID</w:t>
      </w:r>
      <w:proofErr w:type="spellEnd"/>
      <w:r w:rsidRPr="0073246A">
        <w:rPr>
          <w:rFonts w:ascii="Garamond" w:hAnsi="Garamond" w:cstheme="majorBidi"/>
          <w:sz w:val="28"/>
          <w:szCs w:val="28"/>
        </w:rPr>
        <w:t>));</w:t>
      </w:r>
    </w:p>
    <w:p w14:paraId="620B559C" w14:textId="77777777" w:rsidR="0073246A" w:rsidRPr="0073246A" w:rsidRDefault="0073246A" w:rsidP="0073246A">
      <w:pPr>
        <w:numPr>
          <w:ilvl w:val="0"/>
          <w:numId w:val="15"/>
        </w:numPr>
        <w:rPr>
          <w:rFonts w:ascii="Garamond" w:hAnsi="Garamond" w:cstheme="majorBidi"/>
          <w:sz w:val="28"/>
          <w:szCs w:val="28"/>
        </w:rPr>
      </w:pPr>
      <w:r w:rsidRPr="0073246A">
        <w:rPr>
          <w:rFonts w:ascii="Garamond" w:hAnsi="Garamond" w:cstheme="majorBidi"/>
          <w:sz w:val="28"/>
          <w:szCs w:val="28"/>
        </w:rPr>
        <w:t xml:space="preserve">create table </w:t>
      </w:r>
      <w:proofErr w:type="gramStart"/>
      <w:r w:rsidRPr="0073246A">
        <w:rPr>
          <w:rFonts w:ascii="Garamond" w:hAnsi="Garamond" w:cstheme="majorBidi"/>
          <w:sz w:val="28"/>
          <w:szCs w:val="28"/>
        </w:rPr>
        <w:t>Division(</w:t>
      </w:r>
      <w:proofErr w:type="spellStart"/>
      <w:proofErr w:type="gramEnd"/>
      <w:r w:rsidRPr="0073246A">
        <w:rPr>
          <w:rFonts w:ascii="Garamond" w:hAnsi="Garamond" w:cstheme="majorBidi"/>
          <w:sz w:val="28"/>
          <w:szCs w:val="28"/>
        </w:rPr>
        <w:t>Div_ID</w:t>
      </w:r>
      <w:proofErr w:type="spellEnd"/>
      <w:r w:rsidRPr="0073246A">
        <w:rPr>
          <w:rFonts w:ascii="Garamond" w:hAnsi="Garamond" w:cstheme="majorBidi"/>
          <w:sz w:val="28"/>
          <w:szCs w:val="28"/>
        </w:rPr>
        <w:t xml:space="preserve"> int not null, DC_ int not null, primary key(</w:t>
      </w:r>
      <w:proofErr w:type="spellStart"/>
      <w:r w:rsidRPr="0073246A">
        <w:rPr>
          <w:rFonts w:ascii="Garamond" w:hAnsi="Garamond" w:cstheme="majorBidi"/>
          <w:sz w:val="28"/>
          <w:szCs w:val="28"/>
        </w:rPr>
        <w:t>Div_ID</w:t>
      </w:r>
      <w:proofErr w:type="spellEnd"/>
      <w:r w:rsidRPr="0073246A">
        <w:rPr>
          <w:rFonts w:ascii="Garamond" w:hAnsi="Garamond" w:cstheme="majorBidi"/>
          <w:sz w:val="28"/>
          <w:szCs w:val="28"/>
        </w:rPr>
        <w:t xml:space="preserve">), foreign key (DC_) references </w:t>
      </w:r>
      <w:proofErr w:type="spellStart"/>
      <w:r w:rsidRPr="0073246A">
        <w:rPr>
          <w:rFonts w:ascii="Garamond" w:hAnsi="Garamond" w:cstheme="majorBidi"/>
          <w:sz w:val="28"/>
          <w:szCs w:val="28"/>
        </w:rPr>
        <w:t>distributionchannel</w:t>
      </w:r>
      <w:proofErr w:type="spellEnd"/>
      <w:r w:rsidRPr="0073246A">
        <w:rPr>
          <w:rFonts w:ascii="Garamond" w:hAnsi="Garamond" w:cstheme="majorBidi"/>
          <w:sz w:val="28"/>
          <w:szCs w:val="28"/>
        </w:rPr>
        <w:t>(DC_));</w:t>
      </w:r>
    </w:p>
    <w:p w14:paraId="67E03236" w14:textId="77777777" w:rsidR="0073246A" w:rsidRPr="0073246A" w:rsidRDefault="0073246A" w:rsidP="0073246A">
      <w:pPr>
        <w:numPr>
          <w:ilvl w:val="0"/>
          <w:numId w:val="15"/>
        </w:numPr>
        <w:rPr>
          <w:rFonts w:ascii="Garamond" w:hAnsi="Garamond" w:cstheme="majorBidi"/>
          <w:sz w:val="28"/>
          <w:szCs w:val="28"/>
        </w:rPr>
      </w:pPr>
      <w:r w:rsidRPr="0073246A">
        <w:rPr>
          <w:rFonts w:ascii="Garamond" w:hAnsi="Garamond" w:cstheme="majorBidi"/>
          <w:sz w:val="28"/>
          <w:szCs w:val="28"/>
        </w:rPr>
        <w:t xml:space="preserve">create table </w:t>
      </w:r>
      <w:proofErr w:type="spellStart"/>
      <w:proofErr w:type="gramStart"/>
      <w:r w:rsidRPr="0073246A">
        <w:rPr>
          <w:rFonts w:ascii="Garamond" w:hAnsi="Garamond" w:cstheme="majorBidi"/>
          <w:sz w:val="28"/>
          <w:szCs w:val="28"/>
        </w:rPr>
        <w:t>AppointedTo</w:t>
      </w:r>
      <w:proofErr w:type="spellEnd"/>
      <w:r w:rsidRPr="0073246A">
        <w:rPr>
          <w:rFonts w:ascii="Garamond" w:hAnsi="Garamond" w:cstheme="majorBidi"/>
          <w:sz w:val="28"/>
          <w:szCs w:val="28"/>
        </w:rPr>
        <w:t>(</w:t>
      </w:r>
      <w:proofErr w:type="spellStart"/>
      <w:proofErr w:type="gramEnd"/>
      <w:r w:rsidRPr="0073246A">
        <w:rPr>
          <w:rFonts w:ascii="Garamond" w:hAnsi="Garamond" w:cstheme="majorBidi"/>
          <w:sz w:val="28"/>
          <w:szCs w:val="28"/>
        </w:rPr>
        <w:t>Plant_ID</w:t>
      </w:r>
      <w:proofErr w:type="spellEnd"/>
      <w:r w:rsidRPr="0073246A">
        <w:rPr>
          <w:rFonts w:ascii="Garamond" w:hAnsi="Garamond" w:cstheme="majorBidi"/>
          <w:sz w:val="28"/>
          <w:szCs w:val="28"/>
        </w:rPr>
        <w:t xml:space="preserve"> int not null, </w:t>
      </w:r>
      <w:proofErr w:type="spellStart"/>
      <w:r w:rsidRPr="0073246A">
        <w:rPr>
          <w:rFonts w:ascii="Garamond" w:hAnsi="Garamond" w:cstheme="majorBidi"/>
          <w:sz w:val="28"/>
          <w:szCs w:val="28"/>
        </w:rPr>
        <w:t>Sales_Org_ID</w:t>
      </w:r>
      <w:proofErr w:type="spellEnd"/>
      <w:r w:rsidRPr="0073246A">
        <w:rPr>
          <w:rFonts w:ascii="Garamond" w:hAnsi="Garamond" w:cstheme="majorBidi"/>
          <w:sz w:val="28"/>
          <w:szCs w:val="28"/>
        </w:rPr>
        <w:t xml:space="preserve"> int not null, foreign key(</w:t>
      </w:r>
      <w:proofErr w:type="spellStart"/>
      <w:r w:rsidRPr="0073246A">
        <w:rPr>
          <w:rFonts w:ascii="Garamond" w:hAnsi="Garamond" w:cstheme="majorBidi"/>
          <w:sz w:val="28"/>
          <w:szCs w:val="28"/>
        </w:rPr>
        <w:t>Plant_ID</w:t>
      </w:r>
      <w:proofErr w:type="spellEnd"/>
      <w:r w:rsidRPr="0073246A">
        <w:rPr>
          <w:rFonts w:ascii="Garamond" w:hAnsi="Garamond" w:cstheme="majorBidi"/>
          <w:sz w:val="28"/>
          <w:szCs w:val="28"/>
        </w:rPr>
        <w:t>) references plant(</w:t>
      </w:r>
      <w:proofErr w:type="spellStart"/>
      <w:r w:rsidRPr="0073246A">
        <w:rPr>
          <w:rFonts w:ascii="Garamond" w:hAnsi="Garamond" w:cstheme="majorBidi"/>
          <w:sz w:val="28"/>
          <w:szCs w:val="28"/>
        </w:rPr>
        <w:t>Plant_ID</w:t>
      </w:r>
      <w:proofErr w:type="spellEnd"/>
      <w:r w:rsidRPr="0073246A">
        <w:rPr>
          <w:rFonts w:ascii="Garamond" w:hAnsi="Garamond" w:cstheme="majorBidi"/>
          <w:sz w:val="28"/>
          <w:szCs w:val="28"/>
        </w:rPr>
        <w:t>), foreign key (</w:t>
      </w:r>
      <w:proofErr w:type="spellStart"/>
      <w:r w:rsidRPr="0073246A">
        <w:rPr>
          <w:rFonts w:ascii="Garamond" w:hAnsi="Garamond" w:cstheme="majorBidi"/>
          <w:sz w:val="28"/>
          <w:szCs w:val="28"/>
        </w:rPr>
        <w:t>Sales_Org_ID</w:t>
      </w:r>
      <w:proofErr w:type="spellEnd"/>
      <w:r w:rsidRPr="0073246A">
        <w:rPr>
          <w:rFonts w:ascii="Garamond" w:hAnsi="Garamond" w:cstheme="majorBidi"/>
          <w:sz w:val="28"/>
          <w:szCs w:val="28"/>
        </w:rPr>
        <w:t xml:space="preserve">) references </w:t>
      </w:r>
      <w:proofErr w:type="spellStart"/>
      <w:r w:rsidRPr="0073246A">
        <w:rPr>
          <w:rFonts w:ascii="Garamond" w:hAnsi="Garamond" w:cstheme="majorBidi"/>
          <w:sz w:val="28"/>
          <w:szCs w:val="28"/>
        </w:rPr>
        <w:t>salesorganization</w:t>
      </w:r>
      <w:proofErr w:type="spellEnd"/>
      <w:r w:rsidRPr="0073246A">
        <w:rPr>
          <w:rFonts w:ascii="Garamond" w:hAnsi="Garamond" w:cstheme="majorBidi"/>
          <w:sz w:val="28"/>
          <w:szCs w:val="28"/>
        </w:rPr>
        <w:t>(</w:t>
      </w:r>
      <w:proofErr w:type="spellStart"/>
      <w:r w:rsidRPr="0073246A">
        <w:rPr>
          <w:rFonts w:ascii="Garamond" w:hAnsi="Garamond" w:cstheme="majorBidi"/>
          <w:sz w:val="28"/>
          <w:szCs w:val="28"/>
        </w:rPr>
        <w:t>Sales_Org_ID</w:t>
      </w:r>
      <w:proofErr w:type="spellEnd"/>
      <w:r w:rsidRPr="0073246A">
        <w:rPr>
          <w:rFonts w:ascii="Garamond" w:hAnsi="Garamond" w:cstheme="majorBidi"/>
          <w:sz w:val="28"/>
          <w:szCs w:val="28"/>
        </w:rPr>
        <w:t>));</w:t>
      </w:r>
    </w:p>
    <w:p w14:paraId="1EF33B14" w14:textId="77777777" w:rsidR="0073246A" w:rsidRDefault="0073246A" w:rsidP="0073246A">
      <w:pPr>
        <w:numPr>
          <w:ilvl w:val="0"/>
          <w:numId w:val="15"/>
        </w:numPr>
        <w:rPr>
          <w:rFonts w:ascii="Garamond" w:hAnsi="Garamond" w:cstheme="majorBidi"/>
          <w:sz w:val="28"/>
          <w:szCs w:val="28"/>
        </w:rPr>
      </w:pPr>
      <w:r w:rsidRPr="0073246A">
        <w:rPr>
          <w:rFonts w:ascii="Garamond" w:hAnsi="Garamond" w:cstheme="majorBidi"/>
          <w:sz w:val="28"/>
          <w:szCs w:val="28"/>
        </w:rPr>
        <w:t xml:space="preserve">create table </w:t>
      </w:r>
      <w:proofErr w:type="spellStart"/>
      <w:proofErr w:type="gramStart"/>
      <w:r w:rsidRPr="0073246A">
        <w:rPr>
          <w:rFonts w:ascii="Garamond" w:hAnsi="Garamond" w:cstheme="majorBidi"/>
          <w:sz w:val="28"/>
          <w:szCs w:val="28"/>
        </w:rPr>
        <w:t>DeterminedTo</w:t>
      </w:r>
      <w:proofErr w:type="spellEnd"/>
      <w:r w:rsidRPr="0073246A">
        <w:rPr>
          <w:rFonts w:ascii="Garamond" w:hAnsi="Garamond" w:cstheme="majorBidi"/>
          <w:sz w:val="28"/>
          <w:szCs w:val="28"/>
        </w:rPr>
        <w:t>(</w:t>
      </w:r>
      <w:proofErr w:type="spellStart"/>
      <w:proofErr w:type="gramEnd"/>
      <w:r w:rsidRPr="0073246A">
        <w:rPr>
          <w:rFonts w:ascii="Garamond" w:hAnsi="Garamond" w:cstheme="majorBidi"/>
          <w:sz w:val="28"/>
          <w:szCs w:val="28"/>
        </w:rPr>
        <w:t>Plant_ID</w:t>
      </w:r>
      <w:proofErr w:type="spellEnd"/>
      <w:r w:rsidRPr="0073246A">
        <w:rPr>
          <w:rFonts w:ascii="Garamond" w:hAnsi="Garamond" w:cstheme="majorBidi"/>
          <w:sz w:val="28"/>
          <w:szCs w:val="28"/>
        </w:rPr>
        <w:t xml:space="preserve"> int not null, PO_ID int not null, foreign key(</w:t>
      </w:r>
      <w:proofErr w:type="spellStart"/>
      <w:r w:rsidRPr="0073246A">
        <w:rPr>
          <w:rFonts w:ascii="Garamond" w:hAnsi="Garamond" w:cstheme="majorBidi"/>
          <w:sz w:val="28"/>
          <w:szCs w:val="28"/>
        </w:rPr>
        <w:t>Plant_ID</w:t>
      </w:r>
      <w:proofErr w:type="spellEnd"/>
      <w:r w:rsidRPr="0073246A">
        <w:rPr>
          <w:rFonts w:ascii="Garamond" w:hAnsi="Garamond" w:cstheme="majorBidi"/>
          <w:sz w:val="28"/>
          <w:szCs w:val="28"/>
        </w:rPr>
        <w:t>) references plant(</w:t>
      </w:r>
      <w:proofErr w:type="spellStart"/>
      <w:r w:rsidRPr="0073246A">
        <w:rPr>
          <w:rFonts w:ascii="Garamond" w:hAnsi="Garamond" w:cstheme="majorBidi"/>
          <w:sz w:val="28"/>
          <w:szCs w:val="28"/>
        </w:rPr>
        <w:t>Plant_ID</w:t>
      </w:r>
      <w:proofErr w:type="spellEnd"/>
      <w:r w:rsidRPr="0073246A">
        <w:rPr>
          <w:rFonts w:ascii="Garamond" w:hAnsi="Garamond" w:cstheme="majorBidi"/>
          <w:sz w:val="28"/>
          <w:szCs w:val="28"/>
        </w:rPr>
        <w:t xml:space="preserve">), foreign key (PO_ID) references </w:t>
      </w:r>
      <w:proofErr w:type="spellStart"/>
      <w:r w:rsidRPr="0073246A">
        <w:rPr>
          <w:rFonts w:ascii="Garamond" w:hAnsi="Garamond" w:cstheme="majorBidi"/>
          <w:sz w:val="28"/>
          <w:szCs w:val="28"/>
        </w:rPr>
        <w:t>purchasedorganization</w:t>
      </w:r>
      <w:proofErr w:type="spellEnd"/>
      <w:r w:rsidRPr="0073246A">
        <w:rPr>
          <w:rFonts w:ascii="Garamond" w:hAnsi="Garamond" w:cstheme="majorBidi"/>
          <w:sz w:val="28"/>
          <w:szCs w:val="28"/>
        </w:rPr>
        <w:t>(PO_ID));</w:t>
      </w:r>
    </w:p>
    <w:p w14:paraId="58A5C696" w14:textId="77777777" w:rsidR="0073246A" w:rsidRDefault="0073246A" w:rsidP="00B10F68">
      <w:pPr>
        <w:rPr>
          <w:rFonts w:ascii="Garamond" w:hAnsi="Garamond" w:cstheme="majorBidi"/>
          <w:sz w:val="28"/>
          <w:szCs w:val="28"/>
        </w:rPr>
      </w:pPr>
    </w:p>
    <w:p w14:paraId="6F022E6D" w14:textId="77777777" w:rsidR="0073246A" w:rsidRDefault="0073246A" w:rsidP="00B10F68">
      <w:pPr>
        <w:rPr>
          <w:rFonts w:ascii="Garamond" w:hAnsi="Garamond" w:cstheme="majorBidi"/>
          <w:sz w:val="28"/>
          <w:szCs w:val="28"/>
        </w:rPr>
      </w:pPr>
    </w:p>
    <w:p w14:paraId="6207384B" w14:textId="77777777" w:rsidR="0073246A" w:rsidRPr="0073246A" w:rsidRDefault="0073246A" w:rsidP="00B10F68">
      <w:pPr>
        <w:rPr>
          <w:rFonts w:ascii="Garamond" w:hAnsi="Garamond" w:cstheme="majorBidi"/>
          <w:sz w:val="28"/>
          <w:szCs w:val="28"/>
        </w:rPr>
      </w:pPr>
    </w:p>
    <w:p w14:paraId="364C0E44" w14:textId="7989B912" w:rsidR="00B10F68" w:rsidRDefault="00B10F68" w:rsidP="00B10F68">
      <w:pPr>
        <w:rPr>
          <w:rFonts w:ascii="Garamond" w:hAnsi="Garamond" w:cstheme="majorBidi"/>
          <w:sz w:val="28"/>
          <w:szCs w:val="28"/>
        </w:rPr>
      </w:pPr>
      <w:r w:rsidRPr="00B10F68">
        <w:rPr>
          <w:rFonts w:ascii="Garamond" w:hAnsi="Garamond" w:cstheme="majorBidi"/>
          <w:sz w:val="28"/>
          <w:szCs w:val="28"/>
        </w:rPr>
        <w:t xml:space="preserve">Inserting into the tables (only showing 1 example for each table): </w:t>
      </w:r>
    </w:p>
    <w:p w14:paraId="73A4B7F0" w14:textId="77777777" w:rsidR="00B10F68" w:rsidRPr="00B10F68" w:rsidRDefault="00B10F68" w:rsidP="00B10F68">
      <w:pPr>
        <w:rPr>
          <w:rFonts w:ascii="Garamond" w:hAnsi="Garamond" w:cstheme="majorBidi"/>
          <w:sz w:val="28"/>
          <w:szCs w:val="28"/>
        </w:rPr>
      </w:pPr>
    </w:p>
    <w:p w14:paraId="1ECC10F6" w14:textId="77777777" w:rsidR="00B10F68" w:rsidRPr="00B10F68" w:rsidRDefault="00B10F68" w:rsidP="008F7871">
      <w:pPr>
        <w:numPr>
          <w:ilvl w:val="0"/>
          <w:numId w:val="25"/>
        </w:numPr>
        <w:rPr>
          <w:rFonts w:ascii="Garamond" w:hAnsi="Garamond" w:cstheme="majorBidi"/>
          <w:sz w:val="28"/>
          <w:szCs w:val="28"/>
        </w:rPr>
      </w:pPr>
      <w:r w:rsidRPr="00B10F68">
        <w:rPr>
          <w:rFonts w:ascii="Garamond" w:hAnsi="Garamond" w:cstheme="majorBidi"/>
          <w:sz w:val="28"/>
          <w:szCs w:val="28"/>
        </w:rPr>
        <w:t xml:space="preserve">insert into </w:t>
      </w:r>
      <w:proofErr w:type="spellStart"/>
      <w:proofErr w:type="gramStart"/>
      <w:r w:rsidRPr="00B10F68">
        <w:rPr>
          <w:rFonts w:ascii="Garamond" w:hAnsi="Garamond" w:cstheme="majorBidi"/>
          <w:sz w:val="28"/>
          <w:szCs w:val="28"/>
        </w:rPr>
        <w:t>companycode</w:t>
      </w:r>
      <w:proofErr w:type="spellEnd"/>
      <w:r w:rsidRPr="00B10F68">
        <w:rPr>
          <w:rFonts w:ascii="Garamond" w:hAnsi="Garamond" w:cstheme="majorBidi"/>
          <w:sz w:val="28"/>
          <w:szCs w:val="28"/>
        </w:rPr>
        <w:t>(</w:t>
      </w:r>
      <w:proofErr w:type="gramEnd"/>
      <w:r w:rsidRPr="00B10F68">
        <w:rPr>
          <w:rFonts w:ascii="Garamond" w:hAnsi="Garamond" w:cstheme="majorBidi"/>
          <w:sz w:val="28"/>
          <w:szCs w:val="28"/>
        </w:rPr>
        <w:t>CC_ID)values(1);</w:t>
      </w:r>
    </w:p>
    <w:p w14:paraId="15B36112" w14:textId="77777777" w:rsidR="00B10F68" w:rsidRPr="00B10F68" w:rsidRDefault="00B10F68" w:rsidP="008F7871">
      <w:pPr>
        <w:numPr>
          <w:ilvl w:val="0"/>
          <w:numId w:val="25"/>
        </w:numPr>
        <w:rPr>
          <w:rFonts w:ascii="Garamond" w:hAnsi="Garamond" w:cstheme="majorBidi"/>
          <w:sz w:val="28"/>
          <w:szCs w:val="28"/>
        </w:rPr>
      </w:pPr>
      <w:r w:rsidRPr="00B10F68">
        <w:rPr>
          <w:rFonts w:ascii="Garamond" w:hAnsi="Garamond" w:cstheme="majorBidi"/>
          <w:sz w:val="28"/>
          <w:szCs w:val="28"/>
        </w:rPr>
        <w:t xml:space="preserve">insert into </w:t>
      </w:r>
      <w:proofErr w:type="gramStart"/>
      <w:r w:rsidRPr="00B10F68">
        <w:rPr>
          <w:rFonts w:ascii="Garamond" w:hAnsi="Garamond" w:cstheme="majorBidi"/>
          <w:sz w:val="28"/>
          <w:szCs w:val="28"/>
        </w:rPr>
        <w:t>plant(</w:t>
      </w:r>
      <w:proofErr w:type="spellStart"/>
      <w:proofErr w:type="gramEnd"/>
      <w:r w:rsidRPr="00B10F68">
        <w:rPr>
          <w:rFonts w:ascii="Garamond" w:hAnsi="Garamond" w:cstheme="majorBidi"/>
          <w:sz w:val="28"/>
          <w:szCs w:val="28"/>
        </w:rPr>
        <w:t>Plant_ID</w:t>
      </w:r>
      <w:proofErr w:type="spellEnd"/>
      <w:r w:rsidRPr="00B10F68">
        <w:rPr>
          <w:rFonts w:ascii="Garamond" w:hAnsi="Garamond" w:cstheme="majorBidi"/>
          <w:sz w:val="28"/>
          <w:szCs w:val="28"/>
        </w:rPr>
        <w:t>, CC_ID)values(2, 2);</w:t>
      </w:r>
    </w:p>
    <w:p w14:paraId="1D9FAFC1" w14:textId="77777777" w:rsidR="00B10F68" w:rsidRPr="00B10F68" w:rsidRDefault="00B10F68" w:rsidP="008F7871">
      <w:pPr>
        <w:numPr>
          <w:ilvl w:val="0"/>
          <w:numId w:val="25"/>
        </w:numPr>
        <w:rPr>
          <w:rFonts w:ascii="Garamond" w:hAnsi="Garamond" w:cstheme="majorBidi"/>
          <w:sz w:val="28"/>
          <w:szCs w:val="28"/>
        </w:rPr>
      </w:pPr>
      <w:r w:rsidRPr="00B10F68">
        <w:rPr>
          <w:rFonts w:ascii="Garamond" w:hAnsi="Garamond" w:cstheme="majorBidi"/>
          <w:sz w:val="28"/>
          <w:szCs w:val="28"/>
        </w:rPr>
        <w:t xml:space="preserve">insert into </w:t>
      </w:r>
      <w:proofErr w:type="spellStart"/>
      <w:proofErr w:type="gramStart"/>
      <w:r w:rsidRPr="00B10F68">
        <w:rPr>
          <w:rFonts w:ascii="Garamond" w:hAnsi="Garamond" w:cstheme="majorBidi"/>
          <w:sz w:val="28"/>
          <w:szCs w:val="28"/>
        </w:rPr>
        <w:t>storagelocation</w:t>
      </w:r>
      <w:proofErr w:type="spellEnd"/>
      <w:r w:rsidRPr="00B10F68">
        <w:rPr>
          <w:rFonts w:ascii="Garamond" w:hAnsi="Garamond" w:cstheme="majorBidi"/>
          <w:sz w:val="28"/>
          <w:szCs w:val="28"/>
        </w:rPr>
        <w:t>(</w:t>
      </w:r>
      <w:proofErr w:type="spellStart"/>
      <w:proofErr w:type="gramEnd"/>
      <w:r w:rsidRPr="00B10F68">
        <w:rPr>
          <w:rFonts w:ascii="Garamond" w:hAnsi="Garamond" w:cstheme="majorBidi"/>
          <w:sz w:val="28"/>
          <w:szCs w:val="28"/>
        </w:rPr>
        <w:t>S_loc</w:t>
      </w:r>
      <w:proofErr w:type="spellEnd"/>
      <w:r w:rsidRPr="00B10F68">
        <w:rPr>
          <w:rFonts w:ascii="Garamond" w:hAnsi="Garamond" w:cstheme="majorBidi"/>
          <w:sz w:val="28"/>
          <w:szCs w:val="28"/>
        </w:rPr>
        <w:t xml:space="preserve">, </w:t>
      </w:r>
      <w:proofErr w:type="spellStart"/>
      <w:r w:rsidRPr="00B10F68">
        <w:rPr>
          <w:rFonts w:ascii="Garamond" w:hAnsi="Garamond" w:cstheme="majorBidi"/>
          <w:sz w:val="28"/>
          <w:szCs w:val="28"/>
        </w:rPr>
        <w:t>Plant_ID</w:t>
      </w:r>
      <w:proofErr w:type="spellEnd"/>
      <w:r w:rsidRPr="00B10F68">
        <w:rPr>
          <w:rFonts w:ascii="Garamond" w:hAnsi="Garamond" w:cstheme="majorBidi"/>
          <w:sz w:val="28"/>
          <w:szCs w:val="28"/>
        </w:rPr>
        <w:t>, Items)values(1, 2,'Cell');</w:t>
      </w:r>
    </w:p>
    <w:p w14:paraId="12264C25" w14:textId="77777777" w:rsidR="00B10F68" w:rsidRPr="00B10F68" w:rsidRDefault="00B10F68" w:rsidP="008F7871">
      <w:pPr>
        <w:numPr>
          <w:ilvl w:val="0"/>
          <w:numId w:val="25"/>
        </w:numPr>
        <w:rPr>
          <w:rFonts w:ascii="Garamond" w:hAnsi="Garamond" w:cstheme="majorBidi"/>
          <w:sz w:val="28"/>
          <w:szCs w:val="28"/>
        </w:rPr>
      </w:pPr>
      <w:r w:rsidRPr="00B10F68">
        <w:rPr>
          <w:rFonts w:ascii="Garamond" w:hAnsi="Garamond" w:cstheme="majorBidi"/>
          <w:sz w:val="28"/>
          <w:szCs w:val="28"/>
        </w:rPr>
        <w:t xml:space="preserve">insert into </w:t>
      </w:r>
      <w:proofErr w:type="spellStart"/>
      <w:proofErr w:type="gramStart"/>
      <w:r w:rsidRPr="00B10F68">
        <w:rPr>
          <w:rFonts w:ascii="Garamond" w:hAnsi="Garamond" w:cstheme="majorBidi"/>
          <w:sz w:val="28"/>
          <w:szCs w:val="28"/>
        </w:rPr>
        <w:t>salesorganization</w:t>
      </w:r>
      <w:proofErr w:type="spellEnd"/>
      <w:r w:rsidRPr="00B10F68">
        <w:rPr>
          <w:rFonts w:ascii="Garamond" w:hAnsi="Garamond" w:cstheme="majorBidi"/>
          <w:sz w:val="28"/>
          <w:szCs w:val="28"/>
        </w:rPr>
        <w:t>(</w:t>
      </w:r>
      <w:proofErr w:type="spellStart"/>
      <w:proofErr w:type="gramEnd"/>
      <w:r w:rsidRPr="00B10F68">
        <w:rPr>
          <w:rFonts w:ascii="Garamond" w:hAnsi="Garamond" w:cstheme="majorBidi"/>
          <w:sz w:val="28"/>
          <w:szCs w:val="28"/>
        </w:rPr>
        <w:t>Sales_Org_ID</w:t>
      </w:r>
      <w:proofErr w:type="spellEnd"/>
      <w:r w:rsidRPr="00B10F68">
        <w:rPr>
          <w:rFonts w:ascii="Garamond" w:hAnsi="Garamond" w:cstheme="majorBidi"/>
          <w:sz w:val="28"/>
          <w:szCs w:val="28"/>
        </w:rPr>
        <w:t>, CC_ID)values(11, 1);</w:t>
      </w:r>
    </w:p>
    <w:p w14:paraId="6243D06D" w14:textId="77777777" w:rsidR="00B10F68" w:rsidRPr="00B10F68" w:rsidRDefault="00B10F68" w:rsidP="008F7871">
      <w:pPr>
        <w:numPr>
          <w:ilvl w:val="0"/>
          <w:numId w:val="25"/>
        </w:numPr>
        <w:rPr>
          <w:rFonts w:ascii="Garamond" w:hAnsi="Garamond" w:cstheme="majorBidi"/>
          <w:sz w:val="28"/>
          <w:szCs w:val="28"/>
        </w:rPr>
      </w:pPr>
      <w:r w:rsidRPr="00B10F68">
        <w:rPr>
          <w:rFonts w:ascii="Garamond" w:hAnsi="Garamond" w:cstheme="majorBidi"/>
          <w:sz w:val="28"/>
          <w:szCs w:val="28"/>
        </w:rPr>
        <w:t xml:space="preserve">insert into </w:t>
      </w:r>
      <w:proofErr w:type="spellStart"/>
      <w:proofErr w:type="gramStart"/>
      <w:r w:rsidRPr="00B10F68">
        <w:rPr>
          <w:rFonts w:ascii="Garamond" w:hAnsi="Garamond" w:cstheme="majorBidi"/>
          <w:sz w:val="28"/>
          <w:szCs w:val="28"/>
        </w:rPr>
        <w:t>distributionchannel</w:t>
      </w:r>
      <w:proofErr w:type="spellEnd"/>
      <w:r w:rsidRPr="00B10F68">
        <w:rPr>
          <w:rFonts w:ascii="Garamond" w:hAnsi="Garamond" w:cstheme="majorBidi"/>
          <w:sz w:val="28"/>
          <w:szCs w:val="28"/>
        </w:rPr>
        <w:t>(</w:t>
      </w:r>
      <w:proofErr w:type="gramEnd"/>
      <w:r w:rsidRPr="00B10F68">
        <w:rPr>
          <w:rFonts w:ascii="Garamond" w:hAnsi="Garamond" w:cstheme="majorBidi"/>
          <w:sz w:val="28"/>
          <w:szCs w:val="28"/>
        </w:rPr>
        <w:t xml:space="preserve">DC_, </w:t>
      </w:r>
      <w:proofErr w:type="spellStart"/>
      <w:r w:rsidRPr="00B10F68">
        <w:rPr>
          <w:rFonts w:ascii="Garamond" w:hAnsi="Garamond" w:cstheme="majorBidi"/>
          <w:sz w:val="28"/>
          <w:szCs w:val="28"/>
        </w:rPr>
        <w:t>Sales_Org_ID</w:t>
      </w:r>
      <w:proofErr w:type="spellEnd"/>
      <w:r w:rsidRPr="00B10F68">
        <w:rPr>
          <w:rFonts w:ascii="Garamond" w:hAnsi="Garamond" w:cstheme="majorBidi"/>
          <w:sz w:val="28"/>
          <w:szCs w:val="28"/>
        </w:rPr>
        <w:t>)values(32, 11);</w:t>
      </w:r>
    </w:p>
    <w:p w14:paraId="5E9FCD26" w14:textId="77777777" w:rsidR="00B10F68" w:rsidRPr="00B10F68" w:rsidRDefault="00B10F68" w:rsidP="008F7871">
      <w:pPr>
        <w:numPr>
          <w:ilvl w:val="0"/>
          <w:numId w:val="25"/>
        </w:numPr>
        <w:rPr>
          <w:rFonts w:ascii="Garamond" w:hAnsi="Garamond" w:cstheme="majorBidi"/>
          <w:sz w:val="28"/>
          <w:szCs w:val="28"/>
        </w:rPr>
      </w:pPr>
      <w:r w:rsidRPr="00B10F68">
        <w:rPr>
          <w:rFonts w:ascii="Garamond" w:hAnsi="Garamond" w:cstheme="majorBidi"/>
          <w:sz w:val="28"/>
          <w:szCs w:val="28"/>
        </w:rPr>
        <w:t xml:space="preserve">insert into </w:t>
      </w:r>
      <w:proofErr w:type="gramStart"/>
      <w:r w:rsidRPr="00B10F68">
        <w:rPr>
          <w:rFonts w:ascii="Garamond" w:hAnsi="Garamond" w:cstheme="majorBidi"/>
          <w:sz w:val="28"/>
          <w:szCs w:val="28"/>
        </w:rPr>
        <w:t>division(</w:t>
      </w:r>
      <w:proofErr w:type="spellStart"/>
      <w:proofErr w:type="gramEnd"/>
      <w:r w:rsidRPr="00B10F68">
        <w:rPr>
          <w:rFonts w:ascii="Garamond" w:hAnsi="Garamond" w:cstheme="majorBidi"/>
          <w:sz w:val="28"/>
          <w:szCs w:val="28"/>
        </w:rPr>
        <w:t>Div_ID</w:t>
      </w:r>
      <w:proofErr w:type="spellEnd"/>
      <w:r w:rsidRPr="00B10F68">
        <w:rPr>
          <w:rFonts w:ascii="Garamond" w:hAnsi="Garamond" w:cstheme="majorBidi"/>
          <w:sz w:val="28"/>
          <w:szCs w:val="28"/>
        </w:rPr>
        <w:t>, DC_)values(41, 32);</w:t>
      </w:r>
    </w:p>
    <w:p w14:paraId="338E05B2" w14:textId="77777777" w:rsidR="00B10F68" w:rsidRPr="00B10F68" w:rsidRDefault="00B10F68" w:rsidP="008F7871">
      <w:pPr>
        <w:numPr>
          <w:ilvl w:val="0"/>
          <w:numId w:val="25"/>
        </w:numPr>
        <w:rPr>
          <w:rFonts w:ascii="Garamond" w:hAnsi="Garamond" w:cstheme="majorBidi"/>
          <w:sz w:val="28"/>
          <w:szCs w:val="28"/>
        </w:rPr>
      </w:pPr>
      <w:r w:rsidRPr="00B10F68">
        <w:rPr>
          <w:rFonts w:ascii="Garamond" w:hAnsi="Garamond" w:cstheme="majorBidi"/>
          <w:sz w:val="28"/>
          <w:szCs w:val="28"/>
        </w:rPr>
        <w:t xml:space="preserve">insert into </w:t>
      </w:r>
      <w:proofErr w:type="spellStart"/>
      <w:proofErr w:type="gramStart"/>
      <w:r w:rsidRPr="00B10F68">
        <w:rPr>
          <w:rFonts w:ascii="Garamond" w:hAnsi="Garamond" w:cstheme="majorBidi"/>
          <w:sz w:val="28"/>
          <w:szCs w:val="28"/>
        </w:rPr>
        <w:t>appointedto</w:t>
      </w:r>
      <w:proofErr w:type="spellEnd"/>
      <w:r w:rsidRPr="00B10F68">
        <w:rPr>
          <w:rFonts w:ascii="Garamond" w:hAnsi="Garamond" w:cstheme="majorBidi"/>
          <w:sz w:val="28"/>
          <w:szCs w:val="28"/>
        </w:rPr>
        <w:t>(</w:t>
      </w:r>
      <w:proofErr w:type="spellStart"/>
      <w:proofErr w:type="gramEnd"/>
      <w:r w:rsidRPr="00B10F68">
        <w:rPr>
          <w:rFonts w:ascii="Garamond" w:hAnsi="Garamond" w:cstheme="majorBidi"/>
          <w:sz w:val="28"/>
          <w:szCs w:val="28"/>
        </w:rPr>
        <w:t>Plant_ID,Sales_Org_ID</w:t>
      </w:r>
      <w:proofErr w:type="spellEnd"/>
      <w:r w:rsidRPr="00B10F68">
        <w:rPr>
          <w:rFonts w:ascii="Garamond" w:hAnsi="Garamond" w:cstheme="majorBidi"/>
          <w:sz w:val="28"/>
          <w:szCs w:val="28"/>
        </w:rPr>
        <w:t>)values(2, 11);</w:t>
      </w:r>
    </w:p>
    <w:p w14:paraId="6A7D3DCD" w14:textId="77777777" w:rsidR="00B10F68" w:rsidRPr="00B10F68" w:rsidRDefault="00B10F68" w:rsidP="008F7871">
      <w:pPr>
        <w:numPr>
          <w:ilvl w:val="0"/>
          <w:numId w:val="25"/>
        </w:numPr>
        <w:rPr>
          <w:rFonts w:ascii="Garamond" w:hAnsi="Garamond" w:cstheme="majorBidi"/>
          <w:sz w:val="28"/>
          <w:szCs w:val="28"/>
        </w:rPr>
      </w:pPr>
      <w:r w:rsidRPr="00B10F68">
        <w:rPr>
          <w:rFonts w:ascii="Garamond" w:hAnsi="Garamond" w:cstheme="majorBidi"/>
          <w:sz w:val="28"/>
          <w:szCs w:val="28"/>
        </w:rPr>
        <w:t xml:space="preserve">insert into </w:t>
      </w:r>
      <w:proofErr w:type="spellStart"/>
      <w:proofErr w:type="gramStart"/>
      <w:r w:rsidRPr="00B10F68">
        <w:rPr>
          <w:rFonts w:ascii="Garamond" w:hAnsi="Garamond" w:cstheme="majorBidi"/>
          <w:sz w:val="28"/>
          <w:szCs w:val="28"/>
        </w:rPr>
        <w:t>purchasedorganization</w:t>
      </w:r>
      <w:proofErr w:type="spellEnd"/>
      <w:r w:rsidRPr="00B10F68">
        <w:rPr>
          <w:rFonts w:ascii="Garamond" w:hAnsi="Garamond" w:cstheme="majorBidi"/>
          <w:sz w:val="28"/>
          <w:szCs w:val="28"/>
        </w:rPr>
        <w:t>(</w:t>
      </w:r>
      <w:proofErr w:type="gramEnd"/>
      <w:r w:rsidRPr="00B10F68">
        <w:rPr>
          <w:rFonts w:ascii="Garamond" w:hAnsi="Garamond" w:cstheme="majorBidi"/>
          <w:sz w:val="28"/>
          <w:szCs w:val="28"/>
        </w:rPr>
        <w:t>PO_ID,CC_ID)values(101,2);</w:t>
      </w:r>
    </w:p>
    <w:p w14:paraId="61B8CDE4" w14:textId="77777777" w:rsidR="00B10F68" w:rsidRPr="00B10F68" w:rsidRDefault="00B10F68" w:rsidP="008F7871">
      <w:pPr>
        <w:numPr>
          <w:ilvl w:val="0"/>
          <w:numId w:val="25"/>
        </w:numPr>
        <w:rPr>
          <w:rFonts w:ascii="Garamond" w:hAnsi="Garamond" w:cstheme="majorBidi"/>
          <w:sz w:val="28"/>
          <w:szCs w:val="28"/>
        </w:rPr>
      </w:pPr>
      <w:r w:rsidRPr="00B10F68">
        <w:rPr>
          <w:rFonts w:ascii="Garamond" w:hAnsi="Garamond" w:cstheme="majorBidi"/>
          <w:sz w:val="28"/>
          <w:szCs w:val="28"/>
        </w:rPr>
        <w:t xml:space="preserve">insert into </w:t>
      </w:r>
      <w:proofErr w:type="spellStart"/>
      <w:proofErr w:type="gramStart"/>
      <w:r w:rsidRPr="00B10F68">
        <w:rPr>
          <w:rFonts w:ascii="Garamond" w:hAnsi="Garamond" w:cstheme="majorBidi"/>
          <w:sz w:val="28"/>
          <w:szCs w:val="28"/>
        </w:rPr>
        <w:t>determinedto</w:t>
      </w:r>
      <w:proofErr w:type="spellEnd"/>
      <w:r w:rsidRPr="00B10F68">
        <w:rPr>
          <w:rFonts w:ascii="Garamond" w:hAnsi="Garamond" w:cstheme="majorBidi"/>
          <w:sz w:val="28"/>
          <w:szCs w:val="28"/>
        </w:rPr>
        <w:t>(</w:t>
      </w:r>
      <w:proofErr w:type="spellStart"/>
      <w:proofErr w:type="gramEnd"/>
      <w:r w:rsidRPr="00B10F68">
        <w:rPr>
          <w:rFonts w:ascii="Garamond" w:hAnsi="Garamond" w:cstheme="majorBidi"/>
          <w:sz w:val="28"/>
          <w:szCs w:val="28"/>
        </w:rPr>
        <w:t>Plant_ID</w:t>
      </w:r>
      <w:proofErr w:type="spellEnd"/>
      <w:r w:rsidRPr="00B10F68">
        <w:rPr>
          <w:rFonts w:ascii="Garamond" w:hAnsi="Garamond" w:cstheme="majorBidi"/>
          <w:sz w:val="28"/>
          <w:szCs w:val="28"/>
        </w:rPr>
        <w:t>, PO_ID)values(2,101);</w:t>
      </w:r>
    </w:p>
    <w:p w14:paraId="68856343" w14:textId="77777777" w:rsidR="0073246A" w:rsidRDefault="0073246A" w:rsidP="0073246A">
      <w:pPr>
        <w:rPr>
          <w:rFonts w:ascii="Lucida Bright" w:hAnsi="Lucida Bright" w:cstheme="majorBidi"/>
          <w:sz w:val="28"/>
          <w:szCs w:val="28"/>
        </w:rPr>
      </w:pPr>
    </w:p>
    <w:p w14:paraId="0E4A1B3B" w14:textId="77777777" w:rsidR="00E07FF7" w:rsidRDefault="00E07FF7" w:rsidP="0073246A">
      <w:pPr>
        <w:rPr>
          <w:rFonts w:ascii="Lucida Bright" w:hAnsi="Lucida Bright" w:cstheme="majorBidi"/>
          <w:sz w:val="28"/>
          <w:szCs w:val="28"/>
        </w:rPr>
      </w:pPr>
    </w:p>
    <w:p w14:paraId="3940BE6F" w14:textId="77777777" w:rsidR="00E07FF7" w:rsidRDefault="00E07FF7" w:rsidP="0073246A">
      <w:pPr>
        <w:rPr>
          <w:rFonts w:ascii="Lucida Bright" w:hAnsi="Lucida Bright" w:cstheme="majorBidi"/>
          <w:sz w:val="28"/>
          <w:szCs w:val="28"/>
        </w:rPr>
      </w:pPr>
    </w:p>
    <w:p w14:paraId="590CC2C1" w14:textId="77777777" w:rsidR="00E07FF7" w:rsidRDefault="00E07FF7" w:rsidP="0073246A">
      <w:pPr>
        <w:rPr>
          <w:rFonts w:ascii="Lucida Bright" w:hAnsi="Lucida Bright" w:cstheme="majorBidi"/>
          <w:sz w:val="28"/>
          <w:szCs w:val="28"/>
        </w:rPr>
      </w:pPr>
    </w:p>
    <w:p w14:paraId="422D760D" w14:textId="77777777" w:rsidR="00E07FF7" w:rsidRDefault="00E07FF7" w:rsidP="0073246A">
      <w:pPr>
        <w:rPr>
          <w:rFonts w:ascii="Lucida Bright" w:hAnsi="Lucida Bright" w:cstheme="majorBidi"/>
          <w:sz w:val="28"/>
          <w:szCs w:val="28"/>
        </w:rPr>
      </w:pPr>
    </w:p>
    <w:p w14:paraId="649459FE" w14:textId="77777777" w:rsidR="000310BC" w:rsidRDefault="000310BC" w:rsidP="0073246A">
      <w:pPr>
        <w:rPr>
          <w:rFonts w:ascii="Lucida Bright" w:hAnsi="Lucida Bright" w:cstheme="majorBidi"/>
          <w:sz w:val="28"/>
          <w:szCs w:val="28"/>
        </w:rPr>
      </w:pPr>
    </w:p>
    <w:p w14:paraId="56636D59" w14:textId="77777777" w:rsidR="00E07FF7" w:rsidRDefault="00E07FF7" w:rsidP="0073246A">
      <w:pPr>
        <w:rPr>
          <w:rFonts w:ascii="Lucida Bright" w:hAnsi="Lucida Bright" w:cstheme="majorBidi"/>
          <w:sz w:val="28"/>
          <w:szCs w:val="28"/>
        </w:rPr>
      </w:pPr>
    </w:p>
    <w:p w14:paraId="3E294094" w14:textId="3844E73C" w:rsidR="00E07FF7" w:rsidRPr="008A1D48" w:rsidRDefault="00E07FF7" w:rsidP="00E07FF7">
      <w:pPr>
        <w:rPr>
          <w:rFonts w:ascii="Garamond" w:hAnsi="Garamond" w:cstheme="majorBidi"/>
          <w:b/>
          <w:bCs/>
          <w:color w:val="0070C0"/>
          <w:sz w:val="32"/>
          <w:szCs w:val="32"/>
        </w:rPr>
      </w:pPr>
      <w:r w:rsidRPr="008A1D48">
        <w:rPr>
          <w:rFonts w:ascii="Garamond" w:hAnsi="Garamond" w:cstheme="majorBidi"/>
          <w:b/>
          <w:bCs/>
          <w:color w:val="0070C0"/>
          <w:sz w:val="32"/>
          <w:szCs w:val="32"/>
        </w:rPr>
        <w:lastRenderedPageBreak/>
        <w:t xml:space="preserve">Few </w:t>
      </w:r>
      <w:proofErr w:type="spellStart"/>
      <w:r w:rsidRPr="008A1D48">
        <w:rPr>
          <w:rFonts w:ascii="Garamond" w:hAnsi="Garamond" w:cstheme="majorBidi"/>
          <w:b/>
          <w:bCs/>
          <w:color w:val="0070C0"/>
          <w:sz w:val="32"/>
          <w:szCs w:val="32"/>
        </w:rPr>
        <w:t>MySql</w:t>
      </w:r>
      <w:proofErr w:type="spellEnd"/>
      <w:r w:rsidRPr="008A1D48">
        <w:rPr>
          <w:rFonts w:ascii="Garamond" w:hAnsi="Garamond" w:cstheme="majorBidi"/>
          <w:b/>
          <w:bCs/>
          <w:color w:val="0070C0"/>
          <w:sz w:val="32"/>
          <w:szCs w:val="32"/>
        </w:rPr>
        <w:t xml:space="preserve"> exercises: </w:t>
      </w:r>
    </w:p>
    <w:p w14:paraId="52759972" w14:textId="77777777" w:rsidR="00E07FF7" w:rsidRPr="00E07FF7" w:rsidRDefault="00E07FF7" w:rsidP="00E07FF7">
      <w:pPr>
        <w:rPr>
          <w:rFonts w:ascii="Lucida Bright" w:hAnsi="Lucida Bright" w:cstheme="majorBidi"/>
          <w:sz w:val="28"/>
          <w:szCs w:val="28"/>
        </w:rPr>
      </w:pPr>
    </w:p>
    <w:p w14:paraId="4F9F4D13" w14:textId="77777777" w:rsidR="00E07FF7" w:rsidRPr="008A1D48" w:rsidRDefault="00E07FF7" w:rsidP="00E07FF7">
      <w:pPr>
        <w:rPr>
          <w:rFonts w:ascii="Garamond" w:hAnsi="Garamond" w:cstheme="majorBidi"/>
          <w:b/>
          <w:bCs/>
          <w:sz w:val="32"/>
          <w:szCs w:val="32"/>
        </w:rPr>
      </w:pPr>
      <w:r w:rsidRPr="008A1D48">
        <w:rPr>
          <w:rFonts w:ascii="Garamond" w:hAnsi="Garamond" w:cstheme="majorBidi"/>
          <w:b/>
          <w:bCs/>
          <w:sz w:val="32"/>
          <w:szCs w:val="32"/>
        </w:rPr>
        <w:t xml:space="preserve">1-a. Give the </w:t>
      </w:r>
      <w:proofErr w:type="gramStart"/>
      <w:r w:rsidRPr="008A1D48">
        <w:rPr>
          <w:rFonts w:ascii="Garamond" w:hAnsi="Garamond" w:cstheme="majorBidi"/>
          <w:b/>
          <w:bCs/>
          <w:sz w:val="32"/>
          <w:szCs w:val="32"/>
        </w:rPr>
        <w:t>number</w:t>
      </w:r>
      <w:proofErr w:type="gramEnd"/>
      <w:r w:rsidRPr="008A1D48">
        <w:rPr>
          <w:rFonts w:ascii="Garamond" w:hAnsi="Garamond" w:cstheme="majorBidi"/>
          <w:b/>
          <w:bCs/>
          <w:sz w:val="32"/>
          <w:szCs w:val="32"/>
        </w:rPr>
        <w:t xml:space="preserve"> of data in table Company Code having more than 3 records in table Sales Organization: </w:t>
      </w:r>
    </w:p>
    <w:p w14:paraId="1CBD8EAB" w14:textId="77777777" w:rsidR="00E07FF7" w:rsidRPr="00E07FF7" w:rsidRDefault="00E07FF7" w:rsidP="00E07FF7">
      <w:pPr>
        <w:rPr>
          <w:rFonts w:ascii="Garamond" w:hAnsi="Garamond" w:cstheme="majorBidi"/>
          <w:sz w:val="32"/>
          <w:szCs w:val="32"/>
        </w:rPr>
      </w:pPr>
    </w:p>
    <w:p w14:paraId="2D5CAD8B" w14:textId="77777777" w:rsidR="00E07FF7" w:rsidRPr="008A1D48" w:rsidRDefault="00E07FF7" w:rsidP="00E07FF7">
      <w:pPr>
        <w:numPr>
          <w:ilvl w:val="0"/>
          <w:numId w:val="27"/>
        </w:numPr>
        <w:rPr>
          <w:rFonts w:ascii="Garamond" w:hAnsi="Garamond" w:cstheme="majorBidi"/>
          <w:sz w:val="28"/>
          <w:szCs w:val="28"/>
        </w:rPr>
      </w:pPr>
      <w:r w:rsidRPr="008A1D48">
        <w:rPr>
          <w:rFonts w:ascii="Garamond" w:hAnsi="Garamond" w:cstheme="majorBidi"/>
          <w:sz w:val="28"/>
          <w:szCs w:val="28"/>
        </w:rPr>
        <w:t xml:space="preserve">select </w:t>
      </w:r>
      <w:proofErr w:type="gramStart"/>
      <w:r w:rsidRPr="008A1D48">
        <w:rPr>
          <w:rFonts w:ascii="Garamond" w:hAnsi="Garamond" w:cstheme="majorBidi"/>
          <w:sz w:val="28"/>
          <w:szCs w:val="28"/>
        </w:rPr>
        <w:t>count(</w:t>
      </w:r>
      <w:proofErr w:type="gramEnd"/>
      <w:r w:rsidRPr="008A1D48">
        <w:rPr>
          <w:rFonts w:ascii="Garamond" w:hAnsi="Garamond" w:cstheme="majorBidi"/>
          <w:sz w:val="28"/>
          <w:szCs w:val="28"/>
        </w:rPr>
        <w:t xml:space="preserve">*) as Counter from </w:t>
      </w:r>
      <w:proofErr w:type="spellStart"/>
      <w:r w:rsidRPr="008A1D48">
        <w:rPr>
          <w:rFonts w:ascii="Garamond" w:hAnsi="Garamond" w:cstheme="majorBidi"/>
          <w:sz w:val="28"/>
          <w:szCs w:val="28"/>
        </w:rPr>
        <w:t>companycode</w:t>
      </w:r>
      <w:proofErr w:type="spellEnd"/>
      <w:r w:rsidRPr="008A1D48">
        <w:rPr>
          <w:rFonts w:ascii="Garamond" w:hAnsi="Garamond" w:cstheme="majorBidi"/>
          <w:sz w:val="28"/>
          <w:szCs w:val="28"/>
        </w:rPr>
        <w:t xml:space="preserve"> where (select </w:t>
      </w:r>
      <w:proofErr w:type="spellStart"/>
      <w:r w:rsidRPr="008A1D48">
        <w:rPr>
          <w:rFonts w:ascii="Garamond" w:hAnsi="Garamond" w:cstheme="majorBidi"/>
          <w:sz w:val="28"/>
          <w:szCs w:val="28"/>
        </w:rPr>
        <w:t>salesorganization.CC_ID</w:t>
      </w:r>
      <w:proofErr w:type="spellEnd"/>
      <w:r w:rsidRPr="008A1D48">
        <w:rPr>
          <w:rFonts w:ascii="Garamond" w:hAnsi="Garamond" w:cstheme="majorBidi"/>
          <w:sz w:val="28"/>
          <w:szCs w:val="28"/>
        </w:rPr>
        <w:t xml:space="preserve"> from </w:t>
      </w:r>
      <w:proofErr w:type="spellStart"/>
      <w:r w:rsidRPr="008A1D48">
        <w:rPr>
          <w:rFonts w:ascii="Garamond" w:hAnsi="Garamond" w:cstheme="majorBidi"/>
          <w:sz w:val="28"/>
          <w:szCs w:val="28"/>
        </w:rPr>
        <w:t>salesorganization</w:t>
      </w:r>
      <w:proofErr w:type="spellEnd"/>
      <w:r w:rsidRPr="008A1D48">
        <w:rPr>
          <w:rFonts w:ascii="Garamond" w:hAnsi="Garamond" w:cstheme="majorBidi"/>
          <w:sz w:val="28"/>
          <w:szCs w:val="28"/>
        </w:rPr>
        <w:t xml:space="preserve"> where </w:t>
      </w:r>
      <w:proofErr w:type="spellStart"/>
      <w:r w:rsidRPr="008A1D48">
        <w:rPr>
          <w:rFonts w:ascii="Garamond" w:hAnsi="Garamond" w:cstheme="majorBidi"/>
          <w:sz w:val="28"/>
          <w:szCs w:val="28"/>
        </w:rPr>
        <w:t>companycode.CC_ID</w:t>
      </w:r>
      <w:proofErr w:type="spellEnd"/>
      <w:r w:rsidRPr="008A1D48">
        <w:rPr>
          <w:rFonts w:ascii="Garamond" w:hAnsi="Garamond" w:cstheme="majorBidi"/>
          <w:sz w:val="28"/>
          <w:szCs w:val="28"/>
        </w:rPr>
        <w:t xml:space="preserve"> = </w:t>
      </w:r>
      <w:proofErr w:type="spellStart"/>
      <w:r w:rsidRPr="008A1D48">
        <w:rPr>
          <w:rFonts w:ascii="Garamond" w:hAnsi="Garamond" w:cstheme="majorBidi"/>
          <w:sz w:val="28"/>
          <w:szCs w:val="28"/>
        </w:rPr>
        <w:t>salesorganization.CC_ID</w:t>
      </w:r>
      <w:proofErr w:type="spellEnd"/>
      <w:r w:rsidRPr="008A1D48">
        <w:rPr>
          <w:rFonts w:ascii="Garamond" w:hAnsi="Garamond" w:cstheme="majorBidi"/>
          <w:sz w:val="28"/>
          <w:szCs w:val="28"/>
        </w:rPr>
        <w:t xml:space="preserve"> group by </w:t>
      </w:r>
      <w:proofErr w:type="spellStart"/>
      <w:r w:rsidRPr="008A1D48">
        <w:rPr>
          <w:rFonts w:ascii="Garamond" w:hAnsi="Garamond" w:cstheme="majorBidi"/>
          <w:sz w:val="28"/>
          <w:szCs w:val="28"/>
        </w:rPr>
        <w:t>salesorganization.CC_ID</w:t>
      </w:r>
      <w:proofErr w:type="spellEnd"/>
      <w:r w:rsidRPr="008A1D48">
        <w:rPr>
          <w:rFonts w:ascii="Garamond" w:hAnsi="Garamond" w:cstheme="majorBidi"/>
          <w:sz w:val="28"/>
          <w:szCs w:val="28"/>
        </w:rPr>
        <w:t xml:space="preserve"> having count(</w:t>
      </w:r>
      <w:proofErr w:type="spellStart"/>
      <w:r w:rsidRPr="008A1D48">
        <w:rPr>
          <w:rFonts w:ascii="Garamond" w:hAnsi="Garamond" w:cstheme="majorBidi"/>
          <w:sz w:val="28"/>
          <w:szCs w:val="28"/>
        </w:rPr>
        <w:t>salesorganization.CC_ID</w:t>
      </w:r>
      <w:proofErr w:type="spellEnd"/>
      <w:r w:rsidRPr="008A1D48">
        <w:rPr>
          <w:rFonts w:ascii="Garamond" w:hAnsi="Garamond" w:cstheme="majorBidi"/>
          <w:sz w:val="28"/>
          <w:szCs w:val="28"/>
        </w:rPr>
        <w:t xml:space="preserve">) &gt;3); </w:t>
      </w:r>
    </w:p>
    <w:p w14:paraId="03D8BCD2" w14:textId="77777777" w:rsidR="00E07FF7" w:rsidRPr="008A1D48" w:rsidRDefault="00E07FF7" w:rsidP="00E07FF7">
      <w:pPr>
        <w:ind w:left="720"/>
        <w:rPr>
          <w:rFonts w:ascii="Garamond" w:hAnsi="Garamond" w:cstheme="majorBidi"/>
          <w:sz w:val="28"/>
          <w:szCs w:val="28"/>
        </w:rPr>
      </w:pPr>
    </w:p>
    <w:p w14:paraId="0BFE5D10" w14:textId="77777777" w:rsidR="00E07FF7" w:rsidRPr="00E07FF7" w:rsidRDefault="00E07FF7" w:rsidP="00E07FF7">
      <w:pPr>
        <w:ind w:left="720"/>
        <w:rPr>
          <w:rFonts w:ascii="Garamond" w:hAnsi="Garamond" w:cstheme="majorBidi"/>
          <w:sz w:val="28"/>
          <w:szCs w:val="28"/>
        </w:rPr>
      </w:pPr>
    </w:p>
    <w:p w14:paraId="36ECAAC3" w14:textId="77777777" w:rsidR="00E07FF7" w:rsidRPr="008A1D48" w:rsidRDefault="00E07FF7" w:rsidP="00E07FF7">
      <w:pPr>
        <w:rPr>
          <w:rFonts w:ascii="Garamond" w:hAnsi="Garamond" w:cstheme="majorBidi"/>
          <w:b/>
          <w:bCs/>
          <w:sz w:val="32"/>
          <w:szCs w:val="32"/>
        </w:rPr>
      </w:pPr>
      <w:r w:rsidRPr="008A1D48">
        <w:rPr>
          <w:rFonts w:ascii="Garamond" w:hAnsi="Garamond" w:cstheme="majorBidi"/>
          <w:b/>
          <w:bCs/>
          <w:sz w:val="32"/>
          <w:szCs w:val="32"/>
        </w:rPr>
        <w:t xml:space="preserve">2-a. Show the data that </w:t>
      </w:r>
      <w:proofErr w:type="spellStart"/>
      <w:r w:rsidRPr="008A1D48">
        <w:rPr>
          <w:rFonts w:ascii="Garamond" w:hAnsi="Garamond" w:cstheme="majorBidi"/>
          <w:b/>
          <w:bCs/>
          <w:sz w:val="32"/>
          <w:szCs w:val="32"/>
        </w:rPr>
        <w:t>occure</w:t>
      </w:r>
      <w:proofErr w:type="spellEnd"/>
      <w:r w:rsidRPr="008A1D48">
        <w:rPr>
          <w:rFonts w:ascii="Garamond" w:hAnsi="Garamond" w:cstheme="majorBidi"/>
          <w:b/>
          <w:bCs/>
          <w:sz w:val="32"/>
          <w:szCs w:val="32"/>
        </w:rPr>
        <w:t xml:space="preserve"> in table Sales Organization having the maximum </w:t>
      </w:r>
      <w:proofErr w:type="gramStart"/>
      <w:r w:rsidRPr="008A1D48">
        <w:rPr>
          <w:rFonts w:ascii="Garamond" w:hAnsi="Garamond" w:cstheme="majorBidi"/>
          <w:b/>
          <w:bCs/>
          <w:sz w:val="32"/>
          <w:szCs w:val="32"/>
        </w:rPr>
        <w:t>number</w:t>
      </w:r>
      <w:proofErr w:type="gramEnd"/>
      <w:r w:rsidRPr="008A1D48">
        <w:rPr>
          <w:rFonts w:ascii="Garamond" w:hAnsi="Garamond" w:cstheme="majorBidi"/>
          <w:b/>
          <w:bCs/>
          <w:sz w:val="32"/>
          <w:szCs w:val="32"/>
        </w:rPr>
        <w:t xml:space="preserve"> of data in table Distribution Channel and order them by their count.</w:t>
      </w:r>
    </w:p>
    <w:p w14:paraId="532AFBE9" w14:textId="77777777" w:rsidR="00E07FF7" w:rsidRPr="00E07FF7" w:rsidRDefault="00E07FF7" w:rsidP="00E07FF7">
      <w:pPr>
        <w:rPr>
          <w:rFonts w:ascii="Garamond" w:hAnsi="Garamond" w:cstheme="majorBidi"/>
          <w:sz w:val="32"/>
          <w:szCs w:val="32"/>
        </w:rPr>
      </w:pPr>
    </w:p>
    <w:p w14:paraId="305FBD14" w14:textId="77777777" w:rsidR="00E07FF7" w:rsidRPr="008A1D48" w:rsidRDefault="00E07FF7" w:rsidP="00E07FF7">
      <w:pPr>
        <w:numPr>
          <w:ilvl w:val="0"/>
          <w:numId w:val="29"/>
        </w:numPr>
        <w:rPr>
          <w:rFonts w:ascii="Garamond" w:hAnsi="Garamond" w:cstheme="majorBidi"/>
          <w:sz w:val="28"/>
          <w:szCs w:val="28"/>
        </w:rPr>
      </w:pPr>
      <w:r w:rsidRPr="008A1D48">
        <w:rPr>
          <w:rFonts w:ascii="Garamond" w:hAnsi="Garamond" w:cstheme="majorBidi"/>
          <w:sz w:val="28"/>
          <w:szCs w:val="28"/>
        </w:rPr>
        <w:t xml:space="preserve">select </w:t>
      </w:r>
      <w:proofErr w:type="spellStart"/>
      <w:proofErr w:type="gramStart"/>
      <w:r w:rsidRPr="008A1D48">
        <w:rPr>
          <w:rFonts w:ascii="Garamond" w:hAnsi="Garamond" w:cstheme="majorBidi"/>
          <w:sz w:val="28"/>
          <w:szCs w:val="28"/>
        </w:rPr>
        <w:t>salesorganization.Sales</w:t>
      </w:r>
      <w:proofErr w:type="gramEnd"/>
      <w:r w:rsidRPr="008A1D48">
        <w:rPr>
          <w:rFonts w:ascii="Garamond" w:hAnsi="Garamond" w:cstheme="majorBidi"/>
          <w:sz w:val="28"/>
          <w:szCs w:val="28"/>
        </w:rPr>
        <w:t>_Org_ID</w:t>
      </w:r>
      <w:proofErr w:type="spellEnd"/>
      <w:r w:rsidRPr="008A1D48">
        <w:rPr>
          <w:rFonts w:ascii="Garamond" w:hAnsi="Garamond" w:cstheme="majorBidi"/>
          <w:sz w:val="28"/>
          <w:szCs w:val="28"/>
        </w:rPr>
        <w:t xml:space="preserve">, </w:t>
      </w:r>
      <w:proofErr w:type="spellStart"/>
      <w:r w:rsidRPr="008A1D48">
        <w:rPr>
          <w:rFonts w:ascii="Garamond" w:hAnsi="Garamond" w:cstheme="majorBidi"/>
          <w:sz w:val="28"/>
          <w:szCs w:val="28"/>
        </w:rPr>
        <w:t>salesorganization.CC_ID</w:t>
      </w:r>
      <w:proofErr w:type="spellEnd"/>
      <w:r w:rsidRPr="008A1D48">
        <w:rPr>
          <w:rFonts w:ascii="Garamond" w:hAnsi="Garamond" w:cstheme="majorBidi"/>
          <w:sz w:val="28"/>
          <w:szCs w:val="28"/>
        </w:rPr>
        <w:t xml:space="preserve"> from </w:t>
      </w:r>
      <w:proofErr w:type="spellStart"/>
      <w:r w:rsidRPr="008A1D48">
        <w:rPr>
          <w:rFonts w:ascii="Garamond" w:hAnsi="Garamond" w:cstheme="majorBidi"/>
          <w:sz w:val="28"/>
          <w:szCs w:val="28"/>
        </w:rPr>
        <w:t>salesorganization</w:t>
      </w:r>
      <w:proofErr w:type="spellEnd"/>
      <w:r w:rsidRPr="008A1D48">
        <w:rPr>
          <w:rFonts w:ascii="Garamond" w:hAnsi="Garamond" w:cstheme="majorBidi"/>
          <w:sz w:val="28"/>
          <w:szCs w:val="28"/>
        </w:rPr>
        <w:t xml:space="preserve">, </w:t>
      </w:r>
      <w:proofErr w:type="spellStart"/>
      <w:r w:rsidRPr="008A1D48">
        <w:rPr>
          <w:rFonts w:ascii="Garamond" w:hAnsi="Garamond" w:cstheme="majorBidi"/>
          <w:sz w:val="28"/>
          <w:szCs w:val="28"/>
        </w:rPr>
        <w:t>distributionchannel</w:t>
      </w:r>
      <w:proofErr w:type="spellEnd"/>
      <w:r w:rsidRPr="008A1D48">
        <w:rPr>
          <w:rFonts w:ascii="Garamond" w:hAnsi="Garamond" w:cstheme="majorBidi"/>
          <w:sz w:val="28"/>
          <w:szCs w:val="28"/>
        </w:rPr>
        <w:t xml:space="preserve"> where </w:t>
      </w:r>
      <w:proofErr w:type="spellStart"/>
      <w:r w:rsidRPr="008A1D48">
        <w:rPr>
          <w:rFonts w:ascii="Garamond" w:hAnsi="Garamond" w:cstheme="majorBidi"/>
          <w:sz w:val="28"/>
          <w:szCs w:val="28"/>
        </w:rPr>
        <w:t>distributionchannel.Sales_Org_ID</w:t>
      </w:r>
      <w:proofErr w:type="spellEnd"/>
      <w:r w:rsidRPr="008A1D48">
        <w:rPr>
          <w:rFonts w:ascii="Garamond" w:hAnsi="Garamond" w:cstheme="majorBidi"/>
          <w:sz w:val="28"/>
          <w:szCs w:val="28"/>
        </w:rPr>
        <w:t xml:space="preserve"> = </w:t>
      </w:r>
      <w:proofErr w:type="spellStart"/>
      <w:r w:rsidRPr="008A1D48">
        <w:rPr>
          <w:rFonts w:ascii="Garamond" w:hAnsi="Garamond" w:cstheme="majorBidi"/>
          <w:sz w:val="28"/>
          <w:szCs w:val="28"/>
        </w:rPr>
        <w:t>salesorganization.Sales_Org_ID</w:t>
      </w:r>
      <w:proofErr w:type="spellEnd"/>
      <w:r w:rsidRPr="008A1D48">
        <w:rPr>
          <w:rFonts w:ascii="Garamond" w:hAnsi="Garamond" w:cstheme="majorBidi"/>
          <w:sz w:val="28"/>
          <w:szCs w:val="28"/>
        </w:rPr>
        <w:t xml:space="preserve"> group by </w:t>
      </w:r>
      <w:proofErr w:type="spellStart"/>
      <w:r w:rsidRPr="008A1D48">
        <w:rPr>
          <w:rFonts w:ascii="Garamond" w:hAnsi="Garamond" w:cstheme="majorBidi"/>
          <w:sz w:val="28"/>
          <w:szCs w:val="28"/>
        </w:rPr>
        <w:t>salesorganization.Sales_Org_ID</w:t>
      </w:r>
      <w:proofErr w:type="spellEnd"/>
      <w:r w:rsidRPr="008A1D48">
        <w:rPr>
          <w:rFonts w:ascii="Garamond" w:hAnsi="Garamond" w:cstheme="majorBidi"/>
          <w:sz w:val="28"/>
          <w:szCs w:val="28"/>
        </w:rPr>
        <w:t xml:space="preserve">, </w:t>
      </w:r>
      <w:proofErr w:type="spellStart"/>
      <w:r w:rsidRPr="008A1D48">
        <w:rPr>
          <w:rFonts w:ascii="Garamond" w:hAnsi="Garamond" w:cstheme="majorBidi"/>
          <w:sz w:val="28"/>
          <w:szCs w:val="28"/>
        </w:rPr>
        <w:t>salesorganization.CC_ID</w:t>
      </w:r>
      <w:proofErr w:type="spellEnd"/>
      <w:r w:rsidRPr="008A1D48">
        <w:rPr>
          <w:rFonts w:ascii="Garamond" w:hAnsi="Garamond" w:cstheme="majorBidi"/>
          <w:sz w:val="28"/>
          <w:szCs w:val="28"/>
        </w:rPr>
        <w:t xml:space="preserve"> order by count(*);</w:t>
      </w:r>
    </w:p>
    <w:p w14:paraId="6165D949" w14:textId="77777777" w:rsidR="00E07FF7" w:rsidRPr="00E07FF7" w:rsidRDefault="00E07FF7" w:rsidP="00E07FF7">
      <w:pPr>
        <w:ind w:left="720"/>
        <w:rPr>
          <w:rFonts w:ascii="Garamond" w:hAnsi="Garamond" w:cstheme="majorBidi"/>
          <w:sz w:val="28"/>
          <w:szCs w:val="28"/>
        </w:rPr>
      </w:pPr>
    </w:p>
    <w:p w14:paraId="63E5719E" w14:textId="77777777" w:rsidR="00E07FF7" w:rsidRPr="00E07FF7" w:rsidRDefault="00E07FF7" w:rsidP="00E07FF7">
      <w:pPr>
        <w:rPr>
          <w:rFonts w:ascii="Garamond" w:hAnsi="Garamond" w:cstheme="majorBidi"/>
          <w:sz w:val="28"/>
          <w:szCs w:val="28"/>
        </w:rPr>
      </w:pPr>
      <w:r w:rsidRPr="00E07FF7">
        <w:rPr>
          <w:rFonts w:ascii="Garamond" w:hAnsi="Garamond" w:cstheme="majorBidi"/>
          <w:sz w:val="28"/>
          <w:szCs w:val="28"/>
          <w:lang w:val="en-GB"/>
        </w:rPr>
        <w:t xml:space="preserve">The method we did is by selecting all data in table </w:t>
      </w:r>
      <w:r w:rsidRPr="008A1D48">
        <w:rPr>
          <w:rFonts w:ascii="Garamond" w:hAnsi="Garamond" w:cstheme="majorBidi"/>
          <w:b/>
          <w:bCs/>
          <w:sz w:val="28"/>
          <w:szCs w:val="28"/>
        </w:rPr>
        <w:t>Sales Organization</w:t>
      </w:r>
      <w:r w:rsidRPr="00E07FF7">
        <w:rPr>
          <w:rFonts w:ascii="Garamond" w:hAnsi="Garamond" w:cstheme="majorBidi"/>
          <w:sz w:val="28"/>
          <w:szCs w:val="28"/>
          <w:lang w:val="en-GB"/>
        </w:rPr>
        <w:t xml:space="preserve"> and order them by the number of times each data figured in table </w:t>
      </w:r>
      <w:r w:rsidRPr="008A1D48">
        <w:rPr>
          <w:rFonts w:ascii="Garamond" w:hAnsi="Garamond" w:cstheme="majorBidi"/>
          <w:b/>
          <w:bCs/>
          <w:sz w:val="28"/>
          <w:szCs w:val="28"/>
        </w:rPr>
        <w:t>Distribution Channel</w:t>
      </w:r>
      <w:r w:rsidRPr="00E07FF7">
        <w:rPr>
          <w:rFonts w:ascii="Garamond" w:hAnsi="Garamond" w:cstheme="majorBidi"/>
          <w:sz w:val="28"/>
          <w:szCs w:val="28"/>
          <w:lang w:val="en-GB"/>
        </w:rPr>
        <w:t>.</w:t>
      </w:r>
    </w:p>
    <w:p w14:paraId="653AAEEA" w14:textId="77777777" w:rsidR="00E07FF7" w:rsidRPr="0073246A" w:rsidRDefault="00E07FF7" w:rsidP="0073246A">
      <w:pPr>
        <w:rPr>
          <w:rFonts w:ascii="Lucida Bright" w:hAnsi="Lucida Bright" w:cstheme="majorBidi"/>
          <w:sz w:val="28"/>
          <w:szCs w:val="28"/>
        </w:rPr>
      </w:pPr>
    </w:p>
    <w:sectPr w:rsidR="00E07FF7" w:rsidRPr="0073246A">
      <w:footerReference w:type="default" r:id="rId20"/>
      <w:pgSz w:w="11906" w:h="16838"/>
      <w:pgMar w:top="720" w:right="720" w:bottom="777" w:left="720" w:header="0" w:footer="720" w:gutter="0"/>
      <w:cols w:space="720"/>
      <w:formProt w:val="0"/>
      <w:docGrid w:linePitch="272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2C459" w14:textId="77777777" w:rsidR="00595B8E" w:rsidRDefault="00595B8E">
      <w:r>
        <w:separator/>
      </w:r>
    </w:p>
  </w:endnote>
  <w:endnote w:type="continuationSeparator" w:id="0">
    <w:p w14:paraId="1AD15F57" w14:textId="77777777" w:rsidR="00595B8E" w:rsidRDefault="00595B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6432930"/>
      <w:docPartObj>
        <w:docPartGallery w:val="Page Numbers (Top of Page)"/>
        <w:docPartUnique/>
      </w:docPartObj>
    </w:sdtPr>
    <w:sdtContent>
      <w:p w14:paraId="74277684" w14:textId="77777777" w:rsidR="006467E5" w:rsidRDefault="00000000">
        <w:pPr>
          <w:pStyle w:val="Footer"/>
          <w:jc w:val="right"/>
        </w:pPr>
        <w:r>
          <w:t xml:space="preserve">Page </w:t>
        </w:r>
        <w:r>
          <w:rPr>
            <w:b/>
            <w:sz w:val="24"/>
            <w:szCs w:val="24"/>
          </w:rPr>
          <w:fldChar w:fldCharType="begin"/>
        </w:r>
        <w:r>
          <w:rPr>
            <w:b/>
            <w:sz w:val="24"/>
            <w:szCs w:val="24"/>
          </w:rPr>
          <w:instrText>PAGE</w:instrText>
        </w:r>
        <w:r>
          <w:rPr>
            <w:b/>
            <w:sz w:val="24"/>
            <w:szCs w:val="24"/>
          </w:rPr>
          <w:fldChar w:fldCharType="separate"/>
        </w:r>
        <w:r>
          <w:rPr>
            <w:b/>
            <w:sz w:val="24"/>
            <w:szCs w:val="24"/>
          </w:rPr>
          <w:t>2</w:t>
        </w:r>
        <w:r>
          <w:rPr>
            <w:b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sz w:val="24"/>
            <w:szCs w:val="24"/>
          </w:rPr>
          <w:fldChar w:fldCharType="begin"/>
        </w:r>
        <w:r>
          <w:rPr>
            <w:b/>
            <w:sz w:val="24"/>
            <w:szCs w:val="24"/>
          </w:rPr>
          <w:instrText>NUMPAGES</w:instrText>
        </w:r>
        <w:r>
          <w:rPr>
            <w:b/>
            <w:sz w:val="24"/>
            <w:szCs w:val="24"/>
          </w:rPr>
          <w:fldChar w:fldCharType="separate"/>
        </w:r>
        <w:r>
          <w:rPr>
            <w:b/>
            <w:sz w:val="24"/>
            <w:szCs w:val="24"/>
          </w:rPr>
          <w:t>2</w:t>
        </w:r>
        <w:r>
          <w:rPr>
            <w:b/>
            <w:sz w:val="24"/>
            <w:szCs w:val="24"/>
          </w:rPr>
          <w:fldChar w:fldCharType="end"/>
        </w:r>
      </w:p>
    </w:sdtContent>
  </w:sdt>
  <w:p w14:paraId="28FAA02A" w14:textId="77777777" w:rsidR="006467E5" w:rsidRDefault="006467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7280D" w14:textId="77777777" w:rsidR="00595B8E" w:rsidRDefault="00595B8E">
      <w:r>
        <w:separator/>
      </w:r>
    </w:p>
  </w:footnote>
  <w:footnote w:type="continuationSeparator" w:id="0">
    <w:p w14:paraId="40DE3BC6" w14:textId="77777777" w:rsidR="00595B8E" w:rsidRDefault="00595B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102C7"/>
    <w:multiLevelType w:val="hybridMultilevel"/>
    <w:tmpl w:val="2FE6F3F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FFFFFFF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FFFFFFF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FFFFFFF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FFFFFF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FFFFFFF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FFFFFFF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FFFFFFF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0B265406"/>
    <w:multiLevelType w:val="hybridMultilevel"/>
    <w:tmpl w:val="3CE6C9F8"/>
    <w:lvl w:ilvl="0" w:tplc="DA9884DC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46C1DA6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F342E5E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002D9C4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B9C7F36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FD88632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75ADD72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9EC2BE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D6C63BC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120A4CC6"/>
    <w:multiLevelType w:val="hybridMultilevel"/>
    <w:tmpl w:val="32347106"/>
    <w:lvl w:ilvl="0" w:tplc="7F601A44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0F403E6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27637C4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CE2AAB6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A1CBFD2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82A75B8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BC8B1F0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4C4E966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20C4E8E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18FB0A82"/>
    <w:multiLevelType w:val="hybridMultilevel"/>
    <w:tmpl w:val="B52ABED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143DAF"/>
    <w:multiLevelType w:val="hybridMultilevel"/>
    <w:tmpl w:val="2EEED8E0"/>
    <w:lvl w:ilvl="0" w:tplc="ABCC4B2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BB81E3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20E8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7E279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C0AA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BDCE80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8E655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614417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9877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060BE5"/>
    <w:multiLevelType w:val="hybridMultilevel"/>
    <w:tmpl w:val="E99C9B86"/>
    <w:lvl w:ilvl="0" w:tplc="DAC8B550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504A828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A1C1BA8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A4CC1B8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54E3F1C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EAAA146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03C076E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0886E0E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944F35E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1D224794"/>
    <w:multiLevelType w:val="hybridMultilevel"/>
    <w:tmpl w:val="597090C2"/>
    <w:lvl w:ilvl="0" w:tplc="0D468EB0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144B73C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F8E88DA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A0A17DC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3A6A71C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55C3592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8A00876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E8E9396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17855B6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1D712C2D"/>
    <w:multiLevelType w:val="hybridMultilevel"/>
    <w:tmpl w:val="04B03DF4"/>
    <w:lvl w:ilvl="0" w:tplc="3DD4537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7668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5B6F0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28C96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AC48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10AC3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B20B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9E29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6BE5DC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D06EDF"/>
    <w:multiLevelType w:val="hybridMultilevel"/>
    <w:tmpl w:val="821029F2"/>
    <w:lvl w:ilvl="0" w:tplc="6C6CEE7A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010C4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722D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5A32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2CE4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32E2D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C005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F4BC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DFE0D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95339A"/>
    <w:multiLevelType w:val="hybridMultilevel"/>
    <w:tmpl w:val="855A33D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FFFFFFF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FFFFFFF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FFFFFFF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FFFFFF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FFFFFFF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FFFFFFF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FFFFFFF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28225E5F"/>
    <w:multiLevelType w:val="hybridMultilevel"/>
    <w:tmpl w:val="354C155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FFFFFFF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FFFFFFF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FFFFFFF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FFFFFF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FFFFFFF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FFFFFFF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FFFFFFF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28254478"/>
    <w:multiLevelType w:val="hybridMultilevel"/>
    <w:tmpl w:val="D00E1FB8"/>
    <w:lvl w:ilvl="0" w:tplc="4D1A6EBE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DF2D5F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EC9CA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53C21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490BE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12CF0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AA68F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365F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9BC68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352891"/>
    <w:multiLevelType w:val="hybridMultilevel"/>
    <w:tmpl w:val="E7623B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FFFFFFF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FFFFFFF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FFFFFFF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FFFFFF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FFFFFFF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FFFFFFF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FFFFFFF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 w15:restartNumberingAfterBreak="0">
    <w:nsid w:val="38AA1A01"/>
    <w:multiLevelType w:val="hybridMultilevel"/>
    <w:tmpl w:val="9D3A332A"/>
    <w:lvl w:ilvl="0" w:tplc="4B847228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9149760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5C4EF90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84C8C4A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4E8892C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21C62C4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572D59E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7BC0174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E620096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 w15:restartNumberingAfterBreak="0">
    <w:nsid w:val="48BC0B24"/>
    <w:multiLevelType w:val="hybridMultilevel"/>
    <w:tmpl w:val="25A6A5B6"/>
    <w:lvl w:ilvl="0" w:tplc="A3E4EE02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1E8C4C8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30614DC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9B20594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A562CB2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F66F2F8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F004A86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AFC0B90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322FF4C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 w15:restartNumberingAfterBreak="0">
    <w:nsid w:val="4DF27FF2"/>
    <w:multiLevelType w:val="hybridMultilevel"/>
    <w:tmpl w:val="6A5A77AC"/>
    <w:lvl w:ilvl="0" w:tplc="628E5AEA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F905E96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1C67C6A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D563CA6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9704C30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E4C0B5A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9F66E8A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0F89E66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D10535C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" w15:restartNumberingAfterBreak="0">
    <w:nsid w:val="4F5652AA"/>
    <w:multiLevelType w:val="hybridMultilevel"/>
    <w:tmpl w:val="1C0C7A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FFFFFFF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FFFFFFF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FFFFFFF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FFFFFF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FFFFFFF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FFFFFFF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FFFFFFF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7" w15:restartNumberingAfterBreak="0">
    <w:nsid w:val="4FF07390"/>
    <w:multiLevelType w:val="multilevel"/>
    <w:tmpl w:val="65525326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53D0208D"/>
    <w:multiLevelType w:val="hybridMultilevel"/>
    <w:tmpl w:val="F926C110"/>
    <w:lvl w:ilvl="0" w:tplc="20D292B2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374E97E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4381DCE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8FCBDC0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182E7B4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7B66888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36EC5FC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1E25E46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DF8EC4C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9" w15:restartNumberingAfterBreak="0">
    <w:nsid w:val="640E47DE"/>
    <w:multiLevelType w:val="hybridMultilevel"/>
    <w:tmpl w:val="C156B874"/>
    <w:lvl w:ilvl="0" w:tplc="E9CE08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232D2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5F01A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16FF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78DF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3A840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F9A32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B2463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4404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52624C5"/>
    <w:multiLevelType w:val="hybridMultilevel"/>
    <w:tmpl w:val="902A3A98"/>
    <w:lvl w:ilvl="0" w:tplc="216A52E4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74C0A90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96E4D0C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4EACFF2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828FC94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5D8C710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916322E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AA6EF44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97A797A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1" w15:restartNumberingAfterBreak="0">
    <w:nsid w:val="65855B01"/>
    <w:multiLevelType w:val="hybridMultilevel"/>
    <w:tmpl w:val="658E5DD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FFFFFFF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FFFFFFF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FFFFFFF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FFFFFF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FFFFFFF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FFFFFFF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FFFFFFF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2" w15:restartNumberingAfterBreak="0">
    <w:nsid w:val="6609218F"/>
    <w:multiLevelType w:val="hybridMultilevel"/>
    <w:tmpl w:val="CE64909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FFFFFFF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FFFFFFF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FFFFFFF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FFFFFF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FFFFFFF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FFFFFFF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FFFFFFF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3" w15:restartNumberingAfterBreak="0">
    <w:nsid w:val="68FC6BEB"/>
    <w:multiLevelType w:val="hybridMultilevel"/>
    <w:tmpl w:val="0C8A6E7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FFFFFFF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FFFFFFF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FFFFFFF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FFFFFF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FFFFFFF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FFFFFFF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FFFFFFF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4" w15:restartNumberingAfterBreak="0">
    <w:nsid w:val="71981BC6"/>
    <w:multiLevelType w:val="hybridMultilevel"/>
    <w:tmpl w:val="4602262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FFFFFFF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FFFFFFF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FFFFFFF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FFFFFF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FFFFFFF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FFFFFFF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FFFFFFF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5" w15:restartNumberingAfterBreak="0">
    <w:nsid w:val="73A30C0B"/>
    <w:multiLevelType w:val="hybridMultilevel"/>
    <w:tmpl w:val="0DAE0F3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A60AA0"/>
    <w:multiLevelType w:val="hybridMultilevel"/>
    <w:tmpl w:val="14E042C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FFFFFFF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FFFFFFF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FFFFFFF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FFFFFF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FFFFFFF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FFFFFFF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FFFFFFF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7" w15:restartNumberingAfterBreak="0">
    <w:nsid w:val="7E1B2DA6"/>
    <w:multiLevelType w:val="hybridMultilevel"/>
    <w:tmpl w:val="F0CC4588"/>
    <w:lvl w:ilvl="0" w:tplc="D7A8F15C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42F2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330019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646E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49615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54C15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C20C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ACCF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7745F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BC4917"/>
    <w:multiLevelType w:val="hybridMultilevel"/>
    <w:tmpl w:val="5A12F43C"/>
    <w:lvl w:ilvl="0" w:tplc="49FE14CA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4A8C3D8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4D28B7E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37AD84C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83C1378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D1C8FB0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4FEE1A8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3721AF8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1741C2E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 w16cid:durableId="122698367">
    <w:abstractNumId w:val="17"/>
  </w:num>
  <w:num w:numId="2" w16cid:durableId="531891617">
    <w:abstractNumId w:val="19"/>
  </w:num>
  <w:num w:numId="3" w16cid:durableId="479226040">
    <w:abstractNumId w:val="18"/>
  </w:num>
  <w:num w:numId="4" w16cid:durableId="943224594">
    <w:abstractNumId w:val="7"/>
  </w:num>
  <w:num w:numId="5" w16cid:durableId="796144244">
    <w:abstractNumId w:val="20"/>
  </w:num>
  <w:num w:numId="6" w16cid:durableId="1494181548">
    <w:abstractNumId w:val="4"/>
  </w:num>
  <w:num w:numId="7" w16cid:durableId="414979199">
    <w:abstractNumId w:val="15"/>
  </w:num>
  <w:num w:numId="8" w16cid:durableId="203911722">
    <w:abstractNumId w:val="27"/>
  </w:num>
  <w:num w:numId="9" w16cid:durableId="2037149587">
    <w:abstractNumId w:val="2"/>
  </w:num>
  <w:num w:numId="10" w16cid:durableId="123500867">
    <w:abstractNumId w:val="11"/>
  </w:num>
  <w:num w:numId="11" w16cid:durableId="1677734021">
    <w:abstractNumId w:val="6"/>
  </w:num>
  <w:num w:numId="12" w16cid:durableId="137502343">
    <w:abstractNumId w:val="8"/>
  </w:num>
  <w:num w:numId="13" w16cid:durableId="1356227962">
    <w:abstractNumId w:val="28"/>
  </w:num>
  <w:num w:numId="14" w16cid:durableId="718094300">
    <w:abstractNumId w:val="14"/>
  </w:num>
  <w:num w:numId="15" w16cid:durableId="749932895">
    <w:abstractNumId w:val="0"/>
  </w:num>
  <w:num w:numId="16" w16cid:durableId="15352279">
    <w:abstractNumId w:val="13"/>
  </w:num>
  <w:num w:numId="17" w16cid:durableId="611009627">
    <w:abstractNumId w:val="24"/>
  </w:num>
  <w:num w:numId="18" w16cid:durableId="919871897">
    <w:abstractNumId w:val="10"/>
  </w:num>
  <w:num w:numId="19" w16cid:durableId="142547580">
    <w:abstractNumId w:val="21"/>
  </w:num>
  <w:num w:numId="20" w16cid:durableId="1388842529">
    <w:abstractNumId w:val="9"/>
  </w:num>
  <w:num w:numId="21" w16cid:durableId="426851390">
    <w:abstractNumId w:val="22"/>
  </w:num>
  <w:num w:numId="22" w16cid:durableId="202644968">
    <w:abstractNumId w:val="12"/>
  </w:num>
  <w:num w:numId="23" w16cid:durableId="1132477750">
    <w:abstractNumId w:val="25"/>
  </w:num>
  <w:num w:numId="24" w16cid:durableId="1423524329">
    <w:abstractNumId w:val="3"/>
  </w:num>
  <w:num w:numId="25" w16cid:durableId="146166953">
    <w:abstractNumId w:val="16"/>
  </w:num>
  <w:num w:numId="26" w16cid:durableId="616723031">
    <w:abstractNumId w:val="1"/>
  </w:num>
  <w:num w:numId="27" w16cid:durableId="1140881305">
    <w:abstractNumId w:val="26"/>
  </w:num>
  <w:num w:numId="28" w16cid:durableId="869150483">
    <w:abstractNumId w:val="5"/>
  </w:num>
  <w:num w:numId="29" w16cid:durableId="165171606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7E5"/>
    <w:rsid w:val="000014D7"/>
    <w:rsid w:val="000310BC"/>
    <w:rsid w:val="000B7132"/>
    <w:rsid w:val="000F47DD"/>
    <w:rsid w:val="00105487"/>
    <w:rsid w:val="002B7C63"/>
    <w:rsid w:val="00350744"/>
    <w:rsid w:val="003A2981"/>
    <w:rsid w:val="004206C6"/>
    <w:rsid w:val="00445A40"/>
    <w:rsid w:val="00532BC0"/>
    <w:rsid w:val="005456A0"/>
    <w:rsid w:val="005731F5"/>
    <w:rsid w:val="0057757D"/>
    <w:rsid w:val="00595B8E"/>
    <w:rsid w:val="005E1D13"/>
    <w:rsid w:val="005F1887"/>
    <w:rsid w:val="0064671A"/>
    <w:rsid w:val="006467E5"/>
    <w:rsid w:val="006D39DB"/>
    <w:rsid w:val="006D5989"/>
    <w:rsid w:val="006E7837"/>
    <w:rsid w:val="0073246A"/>
    <w:rsid w:val="00764049"/>
    <w:rsid w:val="007C7B7D"/>
    <w:rsid w:val="00841E97"/>
    <w:rsid w:val="008A1D48"/>
    <w:rsid w:val="008B766C"/>
    <w:rsid w:val="008F7871"/>
    <w:rsid w:val="009723FE"/>
    <w:rsid w:val="009B2EF5"/>
    <w:rsid w:val="00A45FA9"/>
    <w:rsid w:val="00B10F68"/>
    <w:rsid w:val="00B43498"/>
    <w:rsid w:val="00C328AD"/>
    <w:rsid w:val="00C65667"/>
    <w:rsid w:val="00D35BFA"/>
    <w:rsid w:val="00D35D1A"/>
    <w:rsid w:val="00D53D61"/>
    <w:rsid w:val="00D83485"/>
    <w:rsid w:val="00DA0387"/>
    <w:rsid w:val="00DB48EE"/>
    <w:rsid w:val="00E07FF7"/>
    <w:rsid w:val="00E8344D"/>
    <w:rsid w:val="00F07D37"/>
    <w:rsid w:val="00F44758"/>
    <w:rsid w:val="00F57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91009"/>
  <w15:docId w15:val="{2D15F654-381B-4541-A925-CBC1B0162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1B349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qFormat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9142E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280047"/>
  </w:style>
  <w:style w:type="character" w:customStyle="1" w:styleId="FooterChar">
    <w:name w:val="Footer Char"/>
    <w:basedOn w:val="DefaultParagraphFont"/>
    <w:link w:val="Footer"/>
    <w:uiPriority w:val="99"/>
    <w:qFormat/>
    <w:rsid w:val="00280047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280047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CB41C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9142E"/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28004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280047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7914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8F56F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8F56FF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8F56FF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Grid-Accent4">
    <w:name w:val="Light Grid Accent 4"/>
    <w:basedOn w:val="TableNormal"/>
    <w:uiPriority w:val="62"/>
    <w:rsid w:val="008F56FF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8F56FF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F57E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7E4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9699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9014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0095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71222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7611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45699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5992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3369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77884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5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260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26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33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710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286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77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45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372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20838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03022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4601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012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970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70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1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50100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92861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38908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5016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08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61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19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1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330178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1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875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471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32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7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77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058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87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3772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31965">
          <w:marLeft w:val="547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2532">
          <w:marLeft w:val="547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97429">
          <w:marLeft w:val="547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21352">
          <w:marLeft w:val="547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6145">
          <w:marLeft w:val="547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03840">
          <w:marLeft w:val="547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53361">
          <w:marLeft w:val="547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64160">
          <w:marLeft w:val="547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5881">
          <w:marLeft w:val="547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2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99845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45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80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694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39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70808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14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207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702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9B3F3EE-5976-4CDD-9CC5-A131EB051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6</Pages>
  <Words>860</Words>
  <Characters>4905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KHADRA</dc:creator>
  <dc:description/>
  <cp:lastModifiedBy>Hassan KHADRA</cp:lastModifiedBy>
  <cp:revision>31</cp:revision>
  <dcterms:created xsi:type="dcterms:W3CDTF">2023-05-15T16:28:00Z</dcterms:created>
  <dcterms:modified xsi:type="dcterms:W3CDTF">2023-05-15T18:56:00Z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